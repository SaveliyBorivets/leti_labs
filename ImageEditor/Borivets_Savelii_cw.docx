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5D044F" w14:textId="685A767E" w:rsidR="00594AD8" w:rsidRPr="008157EB" w:rsidRDefault="0007036A" w:rsidP="00594AD8">
      <w:pPr>
        <w:spacing w:line="360" w:lineRule="auto"/>
        <w:jc w:val="center"/>
        <w:rPr>
          <w:b/>
          <w:caps/>
          <w:sz w:val="28"/>
          <w:szCs w:val="28"/>
        </w:rPr>
      </w:pPr>
      <w:r>
        <w:rPr>
          <w:b/>
          <w:caps/>
          <w:sz w:val="28"/>
          <w:szCs w:val="28"/>
        </w:rPr>
        <w:t xml:space="preserve"> </w:t>
      </w:r>
      <w:r w:rsidR="00594AD8" w:rsidRPr="008157EB">
        <w:rPr>
          <w:b/>
          <w:caps/>
          <w:sz w:val="28"/>
          <w:szCs w:val="28"/>
        </w:rPr>
        <w:t>МИНОБРНАУКИ РОССИИ</w:t>
      </w:r>
    </w:p>
    <w:p w14:paraId="377B0CC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6A65CCE"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3742FFE3"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05F7205" w14:textId="7C257C69" w:rsidR="007F6E90" w:rsidRPr="00594AD8" w:rsidRDefault="00594AD8" w:rsidP="007F6E90">
      <w:pPr>
        <w:spacing w:line="360" w:lineRule="auto"/>
        <w:jc w:val="center"/>
        <w:rPr>
          <w:b/>
          <w:sz w:val="28"/>
          <w:szCs w:val="28"/>
        </w:rPr>
      </w:pPr>
      <w:r>
        <w:rPr>
          <w:b/>
          <w:sz w:val="28"/>
          <w:szCs w:val="28"/>
        </w:rPr>
        <w:t xml:space="preserve">Кафедра </w:t>
      </w:r>
      <w:r w:rsidR="00BC337D">
        <w:rPr>
          <w:b/>
          <w:sz w:val="28"/>
          <w:szCs w:val="28"/>
        </w:rPr>
        <w:t>МОЭВМ</w:t>
      </w:r>
    </w:p>
    <w:p w14:paraId="08A5F965" w14:textId="77777777" w:rsidR="007F6E90" w:rsidRPr="00BE4534" w:rsidRDefault="007F6E90" w:rsidP="007F6E90">
      <w:pPr>
        <w:spacing w:line="360" w:lineRule="auto"/>
        <w:jc w:val="center"/>
        <w:rPr>
          <w:b/>
          <w:caps/>
          <w:sz w:val="28"/>
          <w:szCs w:val="28"/>
        </w:rPr>
      </w:pPr>
    </w:p>
    <w:p w14:paraId="625D476B" w14:textId="77777777" w:rsidR="007F6E90" w:rsidRDefault="007F6E90" w:rsidP="007F6E90">
      <w:pPr>
        <w:spacing w:line="360" w:lineRule="auto"/>
        <w:jc w:val="center"/>
        <w:rPr>
          <w:sz w:val="28"/>
          <w:szCs w:val="28"/>
        </w:rPr>
      </w:pPr>
    </w:p>
    <w:p w14:paraId="2F89C8C3" w14:textId="77777777" w:rsidR="00594AD8" w:rsidRDefault="00594AD8" w:rsidP="007F6E90">
      <w:pPr>
        <w:spacing w:line="360" w:lineRule="auto"/>
        <w:jc w:val="center"/>
        <w:rPr>
          <w:sz w:val="28"/>
          <w:szCs w:val="28"/>
        </w:rPr>
      </w:pPr>
    </w:p>
    <w:p w14:paraId="53E7A21A" w14:textId="77777777" w:rsidR="00594AD8" w:rsidRDefault="00594AD8" w:rsidP="007F6E90">
      <w:pPr>
        <w:spacing w:line="360" w:lineRule="auto"/>
        <w:jc w:val="center"/>
        <w:rPr>
          <w:sz w:val="28"/>
          <w:szCs w:val="28"/>
        </w:rPr>
      </w:pPr>
    </w:p>
    <w:p w14:paraId="7842A14C" w14:textId="77777777" w:rsidR="00594AD8" w:rsidRDefault="00594AD8" w:rsidP="007F6E90">
      <w:pPr>
        <w:spacing w:line="360" w:lineRule="auto"/>
        <w:jc w:val="center"/>
        <w:rPr>
          <w:sz w:val="28"/>
          <w:szCs w:val="28"/>
        </w:rPr>
      </w:pPr>
    </w:p>
    <w:p w14:paraId="2F32E95B" w14:textId="77777777" w:rsidR="00594AD8" w:rsidRPr="00BE4534" w:rsidRDefault="00594AD8" w:rsidP="007F6E90">
      <w:pPr>
        <w:spacing w:line="360" w:lineRule="auto"/>
        <w:jc w:val="center"/>
        <w:rPr>
          <w:sz w:val="28"/>
          <w:szCs w:val="28"/>
        </w:rPr>
      </w:pPr>
    </w:p>
    <w:p w14:paraId="4F2F0E91" w14:textId="77777777" w:rsidR="007F6E90" w:rsidRPr="00BE4534" w:rsidRDefault="007F6E90" w:rsidP="007F6E90">
      <w:pPr>
        <w:spacing w:line="360" w:lineRule="auto"/>
        <w:jc w:val="center"/>
        <w:rPr>
          <w:sz w:val="28"/>
          <w:szCs w:val="28"/>
        </w:rPr>
      </w:pPr>
    </w:p>
    <w:p w14:paraId="5B4EA797" w14:textId="6189BA38" w:rsidR="007F6E90" w:rsidRDefault="00594AD8"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p>
    <w:p w14:paraId="738040AA" w14:textId="0D550D63" w:rsidR="00594AD8" w:rsidRPr="00594AD8"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BC337D">
        <w:rPr>
          <w:b/>
          <w:sz w:val="28"/>
          <w:szCs w:val="28"/>
        </w:rPr>
        <w:t>Программирование</w:t>
      </w:r>
      <w:r>
        <w:rPr>
          <w:b/>
          <w:sz w:val="28"/>
          <w:szCs w:val="28"/>
        </w:rPr>
        <w:t>»</w:t>
      </w:r>
    </w:p>
    <w:p w14:paraId="1A3DC0C8" w14:textId="762D7E00" w:rsidR="007F6E90" w:rsidRPr="00594AD8" w:rsidRDefault="007F6E90" w:rsidP="007F6E90">
      <w:pPr>
        <w:spacing w:line="360" w:lineRule="auto"/>
        <w:jc w:val="center"/>
        <w:rPr>
          <w:rStyle w:val="aff"/>
          <w:smallCaps w:val="0"/>
          <w:sz w:val="28"/>
          <w:szCs w:val="28"/>
        </w:rPr>
      </w:pPr>
      <w:r w:rsidRPr="00594AD8">
        <w:rPr>
          <w:rStyle w:val="aff"/>
          <w:smallCaps w:val="0"/>
          <w:sz w:val="28"/>
          <w:szCs w:val="28"/>
        </w:rPr>
        <w:t xml:space="preserve">Тема: </w:t>
      </w:r>
      <w:r w:rsidR="00AE6C40" w:rsidRPr="00AE6C40">
        <w:rPr>
          <w:rStyle w:val="aff"/>
          <w:smallCaps w:val="0"/>
          <w:sz w:val="28"/>
          <w:szCs w:val="28"/>
        </w:rPr>
        <w:t>Обработка изображений формата BMP</w:t>
      </w:r>
    </w:p>
    <w:p w14:paraId="4E19786B" w14:textId="77777777" w:rsidR="00A34642" w:rsidRDefault="00A34642" w:rsidP="007F6E90">
      <w:pPr>
        <w:spacing w:line="360" w:lineRule="auto"/>
        <w:jc w:val="center"/>
        <w:rPr>
          <w:sz w:val="28"/>
          <w:szCs w:val="28"/>
        </w:rPr>
      </w:pPr>
    </w:p>
    <w:p w14:paraId="422D90D0" w14:textId="77777777" w:rsidR="00594AD8" w:rsidRDefault="00594AD8" w:rsidP="007F6E90">
      <w:pPr>
        <w:spacing w:line="360" w:lineRule="auto"/>
        <w:jc w:val="center"/>
        <w:rPr>
          <w:sz w:val="28"/>
          <w:szCs w:val="28"/>
        </w:rPr>
      </w:pPr>
    </w:p>
    <w:p w14:paraId="691963A3" w14:textId="77777777" w:rsidR="006233D8" w:rsidRDefault="006233D8" w:rsidP="007F6E90">
      <w:pPr>
        <w:spacing w:line="360" w:lineRule="auto"/>
        <w:jc w:val="center"/>
        <w:rPr>
          <w:sz w:val="28"/>
          <w:szCs w:val="28"/>
        </w:rPr>
      </w:pPr>
    </w:p>
    <w:p w14:paraId="0E104985" w14:textId="77777777" w:rsidR="006233D8" w:rsidRDefault="006233D8" w:rsidP="007F6E90">
      <w:pPr>
        <w:spacing w:line="360" w:lineRule="auto"/>
        <w:jc w:val="center"/>
        <w:rPr>
          <w:sz w:val="28"/>
          <w:szCs w:val="28"/>
        </w:rPr>
      </w:pPr>
    </w:p>
    <w:p w14:paraId="21E13CF9" w14:textId="77777777" w:rsidR="00594AD8" w:rsidRDefault="00594AD8" w:rsidP="007F6E90">
      <w:pPr>
        <w:spacing w:line="360" w:lineRule="auto"/>
        <w:jc w:val="center"/>
        <w:rPr>
          <w:sz w:val="28"/>
          <w:szCs w:val="28"/>
        </w:rPr>
      </w:pPr>
    </w:p>
    <w:p w14:paraId="58ECE523" w14:textId="77777777" w:rsidR="00594AD8" w:rsidRPr="00BE4534" w:rsidRDefault="00594AD8" w:rsidP="007F6E90">
      <w:pPr>
        <w:spacing w:line="360" w:lineRule="auto"/>
        <w:jc w:val="center"/>
        <w:rPr>
          <w:sz w:val="28"/>
          <w:szCs w:val="28"/>
        </w:rPr>
      </w:pPr>
    </w:p>
    <w:p w14:paraId="131F50E6" w14:textId="77777777" w:rsidR="00DB1E5E" w:rsidRPr="00BE4534" w:rsidRDefault="00DB1E5E" w:rsidP="007F6E90">
      <w:pPr>
        <w:spacing w:line="360" w:lineRule="auto"/>
        <w:jc w:val="center"/>
        <w:rPr>
          <w:sz w:val="28"/>
          <w:szCs w:val="28"/>
        </w:rPr>
      </w:pPr>
    </w:p>
    <w:p w14:paraId="336F5196"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14:paraId="4F00F24C" w14:textId="77777777" w:rsidTr="00B84D2D">
        <w:trPr>
          <w:trHeight w:val="614"/>
        </w:trPr>
        <w:tc>
          <w:tcPr>
            <w:tcW w:w="2114" w:type="pct"/>
            <w:vAlign w:val="bottom"/>
          </w:tcPr>
          <w:p w14:paraId="5099ACA6" w14:textId="3B032E0A" w:rsidR="007F6E90" w:rsidRPr="00B84D2D" w:rsidRDefault="007F6E90" w:rsidP="007F6E90">
            <w:pPr>
              <w:rPr>
                <w:sz w:val="28"/>
                <w:szCs w:val="28"/>
              </w:rPr>
            </w:pPr>
            <w:r w:rsidRPr="00B84D2D">
              <w:rPr>
                <w:sz w:val="28"/>
                <w:szCs w:val="28"/>
              </w:rPr>
              <w:t>Студент</w:t>
            </w:r>
            <w:r w:rsidR="00594AD8" w:rsidRPr="00B84D2D">
              <w:rPr>
                <w:sz w:val="28"/>
                <w:szCs w:val="28"/>
              </w:rPr>
              <w:t xml:space="preserve"> гр. </w:t>
            </w:r>
            <w:r w:rsidR="00BC337D">
              <w:rPr>
                <w:sz w:val="28"/>
                <w:szCs w:val="28"/>
              </w:rPr>
              <w:t>3383</w:t>
            </w:r>
          </w:p>
        </w:tc>
        <w:tc>
          <w:tcPr>
            <w:tcW w:w="1237" w:type="pct"/>
            <w:tcBorders>
              <w:bottom w:val="single" w:sz="4" w:space="0" w:color="auto"/>
            </w:tcBorders>
            <w:vAlign w:val="bottom"/>
          </w:tcPr>
          <w:p w14:paraId="32814F3F" w14:textId="77777777" w:rsidR="007F6E90" w:rsidRPr="00B84D2D" w:rsidRDefault="007F6E90" w:rsidP="007F6E90">
            <w:pPr>
              <w:rPr>
                <w:sz w:val="28"/>
                <w:szCs w:val="28"/>
              </w:rPr>
            </w:pPr>
          </w:p>
        </w:tc>
        <w:tc>
          <w:tcPr>
            <w:tcW w:w="1649" w:type="pct"/>
            <w:vAlign w:val="bottom"/>
          </w:tcPr>
          <w:p w14:paraId="25C9EFCA" w14:textId="6A285F19" w:rsidR="007F6E90" w:rsidRPr="00B84D2D" w:rsidRDefault="00AE6C40" w:rsidP="00B84D2D">
            <w:pPr>
              <w:jc w:val="center"/>
              <w:rPr>
                <w:sz w:val="28"/>
                <w:szCs w:val="28"/>
              </w:rPr>
            </w:pPr>
            <w:r w:rsidRPr="00AE6C40">
              <w:rPr>
                <w:sz w:val="28"/>
                <w:szCs w:val="28"/>
              </w:rPr>
              <w:t>Боривец С. Ю.</w:t>
            </w:r>
          </w:p>
        </w:tc>
      </w:tr>
      <w:tr w:rsidR="007F6E90" w:rsidRPr="00BE4534" w14:paraId="43D59558" w14:textId="77777777" w:rsidTr="00B84D2D">
        <w:trPr>
          <w:trHeight w:val="614"/>
        </w:trPr>
        <w:tc>
          <w:tcPr>
            <w:tcW w:w="2114" w:type="pct"/>
            <w:vAlign w:val="bottom"/>
          </w:tcPr>
          <w:p w14:paraId="725C263F" w14:textId="77777777"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14:paraId="54343A84" w14:textId="77777777" w:rsidR="007F6E90" w:rsidRPr="00B84D2D" w:rsidRDefault="007F6E90" w:rsidP="007F6E90">
            <w:pPr>
              <w:rPr>
                <w:sz w:val="28"/>
                <w:szCs w:val="28"/>
              </w:rPr>
            </w:pPr>
          </w:p>
        </w:tc>
        <w:tc>
          <w:tcPr>
            <w:tcW w:w="1649" w:type="pct"/>
            <w:vAlign w:val="bottom"/>
          </w:tcPr>
          <w:p w14:paraId="72B5CF10" w14:textId="4D828B00" w:rsidR="007F6E90" w:rsidRPr="00B84D2D" w:rsidRDefault="00BC337D" w:rsidP="00B84D2D">
            <w:pPr>
              <w:jc w:val="center"/>
              <w:rPr>
                <w:sz w:val="28"/>
                <w:szCs w:val="28"/>
              </w:rPr>
            </w:pPr>
            <w:r>
              <w:rPr>
                <w:sz w:val="28"/>
                <w:szCs w:val="28"/>
              </w:rPr>
              <w:t>Гаврилов А.В.</w:t>
            </w:r>
          </w:p>
        </w:tc>
      </w:tr>
    </w:tbl>
    <w:p w14:paraId="73CF269C" w14:textId="77777777" w:rsidR="0011346B" w:rsidRPr="00BE4534" w:rsidRDefault="0011346B" w:rsidP="00447048">
      <w:pPr>
        <w:spacing w:line="360" w:lineRule="auto"/>
        <w:jc w:val="center"/>
        <w:rPr>
          <w:bCs/>
          <w:sz w:val="28"/>
          <w:szCs w:val="28"/>
        </w:rPr>
      </w:pPr>
    </w:p>
    <w:p w14:paraId="6D09201C" w14:textId="77777777" w:rsidR="00706E41" w:rsidRPr="00BE4534" w:rsidRDefault="00706E41" w:rsidP="00447048">
      <w:pPr>
        <w:spacing w:line="360" w:lineRule="auto"/>
        <w:jc w:val="center"/>
        <w:rPr>
          <w:bCs/>
          <w:sz w:val="28"/>
          <w:szCs w:val="28"/>
        </w:rPr>
      </w:pPr>
    </w:p>
    <w:p w14:paraId="1221D2AD"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369BFE1B" w14:textId="041B8758" w:rsidR="00E12A69" w:rsidRPr="00BC337D" w:rsidRDefault="00BC337D" w:rsidP="00CA3E6E">
      <w:pPr>
        <w:spacing w:line="360" w:lineRule="auto"/>
        <w:jc w:val="center"/>
        <w:rPr>
          <w:bCs/>
          <w:caps/>
          <w:sz w:val="28"/>
          <w:szCs w:val="28"/>
        </w:rPr>
      </w:pPr>
      <w:r w:rsidRPr="00BC337D">
        <w:rPr>
          <w:bCs/>
          <w:caps/>
          <w:sz w:val="28"/>
          <w:szCs w:val="28"/>
        </w:rPr>
        <w:t>2024</w:t>
      </w:r>
    </w:p>
    <w:p w14:paraId="197021AF" w14:textId="77777777" w:rsidR="00C604E7" w:rsidRPr="00BE4534" w:rsidRDefault="00276B21" w:rsidP="00E84E4A">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14:paraId="7DC9022C" w14:textId="4DBE7215" w:rsidR="00CA3E6E" w:rsidRPr="007F1C35" w:rsidRDefault="00CA3E6E" w:rsidP="00E84E4A">
      <w:pPr>
        <w:spacing w:line="360" w:lineRule="auto"/>
        <w:jc w:val="center"/>
        <w:rPr>
          <w:b/>
          <w:caps/>
          <w:sz w:val="28"/>
          <w:szCs w:val="28"/>
        </w:rPr>
      </w:pPr>
      <w:r w:rsidRPr="00BE4534">
        <w:rPr>
          <w:b/>
          <w:caps/>
          <w:sz w:val="28"/>
          <w:szCs w:val="28"/>
        </w:rPr>
        <w:t xml:space="preserve">на </w:t>
      </w:r>
      <w:r w:rsidR="00594AD8">
        <w:rPr>
          <w:b/>
          <w:caps/>
          <w:sz w:val="28"/>
          <w:szCs w:val="28"/>
        </w:rPr>
        <w:t>курсовую работу</w:t>
      </w:r>
    </w:p>
    <w:p w14:paraId="23655CC1" w14:textId="77777777" w:rsidR="001476B0" w:rsidRDefault="001476B0" w:rsidP="00E84E4A">
      <w:pPr>
        <w:spacing w:line="360" w:lineRule="auto"/>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2313"/>
        <w:gridCol w:w="2992"/>
        <w:gridCol w:w="283"/>
      </w:tblGrid>
      <w:tr w:rsidR="000F0845" w:rsidRPr="00BE4534" w14:paraId="6CA7D724" w14:textId="77777777" w:rsidTr="00B84D2D">
        <w:trPr>
          <w:trHeight w:val="817"/>
        </w:trPr>
        <w:tc>
          <w:tcPr>
            <w:tcW w:w="5000" w:type="pct"/>
            <w:gridSpan w:val="4"/>
            <w:tcBorders>
              <w:top w:val="nil"/>
              <w:left w:val="nil"/>
              <w:bottom w:val="nil"/>
              <w:right w:val="nil"/>
            </w:tcBorders>
          </w:tcPr>
          <w:p w14:paraId="02A41AE1" w14:textId="71372BE3" w:rsidR="000F0845" w:rsidRPr="00B84D2D" w:rsidRDefault="000F0845" w:rsidP="00E84E4A">
            <w:pPr>
              <w:spacing w:line="360" w:lineRule="auto"/>
              <w:rPr>
                <w:sz w:val="28"/>
                <w:szCs w:val="28"/>
              </w:rPr>
            </w:pPr>
            <w:r w:rsidRPr="00B84D2D">
              <w:rPr>
                <w:sz w:val="28"/>
                <w:szCs w:val="28"/>
              </w:rPr>
              <w:t>Студент</w:t>
            </w:r>
            <w:r>
              <w:rPr>
                <w:sz w:val="28"/>
                <w:szCs w:val="28"/>
              </w:rPr>
              <w:t xml:space="preserve"> </w:t>
            </w:r>
            <w:r w:rsidRPr="00AE6C40">
              <w:rPr>
                <w:sz w:val="28"/>
                <w:szCs w:val="28"/>
              </w:rPr>
              <w:t>Боривец С. Ю.</w:t>
            </w:r>
          </w:p>
        </w:tc>
      </w:tr>
      <w:tr w:rsidR="000F0845" w:rsidRPr="00BE4534" w14:paraId="4EB46DEB" w14:textId="77777777" w:rsidTr="00B84D2D">
        <w:trPr>
          <w:trHeight w:val="687"/>
        </w:trPr>
        <w:tc>
          <w:tcPr>
            <w:tcW w:w="5000" w:type="pct"/>
            <w:gridSpan w:val="4"/>
            <w:tcBorders>
              <w:top w:val="nil"/>
              <w:left w:val="nil"/>
              <w:bottom w:val="nil"/>
              <w:right w:val="nil"/>
            </w:tcBorders>
          </w:tcPr>
          <w:p w14:paraId="7DF58320" w14:textId="34818E28" w:rsidR="000F0845" w:rsidRPr="00B84D2D" w:rsidRDefault="000F0845" w:rsidP="00E84E4A">
            <w:pPr>
              <w:spacing w:line="360" w:lineRule="auto"/>
              <w:rPr>
                <w:sz w:val="28"/>
                <w:szCs w:val="28"/>
              </w:rPr>
            </w:pPr>
            <w:r w:rsidRPr="00B84D2D">
              <w:rPr>
                <w:sz w:val="28"/>
                <w:szCs w:val="28"/>
              </w:rPr>
              <w:t xml:space="preserve">Группа </w:t>
            </w:r>
            <w:r>
              <w:rPr>
                <w:sz w:val="28"/>
                <w:szCs w:val="28"/>
              </w:rPr>
              <w:t>3383</w:t>
            </w:r>
          </w:p>
        </w:tc>
      </w:tr>
      <w:tr w:rsidR="000F0845" w:rsidRPr="00BE4534" w14:paraId="080991CB" w14:textId="77777777" w:rsidTr="00B84D2D">
        <w:trPr>
          <w:trHeight w:val="1000"/>
        </w:trPr>
        <w:tc>
          <w:tcPr>
            <w:tcW w:w="5000" w:type="pct"/>
            <w:gridSpan w:val="4"/>
            <w:tcBorders>
              <w:top w:val="nil"/>
              <w:left w:val="nil"/>
              <w:bottom w:val="nil"/>
              <w:right w:val="nil"/>
            </w:tcBorders>
          </w:tcPr>
          <w:p w14:paraId="6F50C103" w14:textId="14D82B78" w:rsidR="000F0845" w:rsidRPr="00AE6C40" w:rsidRDefault="000F0845" w:rsidP="00E84E4A">
            <w:pPr>
              <w:spacing w:line="360" w:lineRule="auto"/>
              <w:rPr>
                <w:color w:val="FF0000"/>
                <w:sz w:val="28"/>
                <w:szCs w:val="28"/>
              </w:rPr>
            </w:pPr>
            <w:r w:rsidRPr="00B84D2D">
              <w:rPr>
                <w:sz w:val="28"/>
                <w:szCs w:val="28"/>
              </w:rPr>
              <w:t xml:space="preserve">Тема работы: </w:t>
            </w:r>
            <w:r w:rsidRPr="00AE6C40">
              <w:rPr>
                <w:sz w:val="28"/>
                <w:szCs w:val="28"/>
              </w:rPr>
              <w:t>Обработка изображений формата BMP</w:t>
            </w:r>
          </w:p>
        </w:tc>
      </w:tr>
      <w:tr w:rsidR="000F0845" w:rsidRPr="00BE4534" w14:paraId="47F42C54" w14:textId="77777777" w:rsidTr="00B84D2D">
        <w:trPr>
          <w:trHeight w:val="2022"/>
        </w:trPr>
        <w:tc>
          <w:tcPr>
            <w:tcW w:w="5000" w:type="pct"/>
            <w:gridSpan w:val="4"/>
            <w:tcBorders>
              <w:top w:val="nil"/>
              <w:left w:val="nil"/>
              <w:bottom w:val="nil"/>
              <w:right w:val="nil"/>
            </w:tcBorders>
          </w:tcPr>
          <w:p w14:paraId="0F45C797" w14:textId="00372EBB" w:rsidR="000F0845" w:rsidRPr="00AE6C40" w:rsidRDefault="000F0845" w:rsidP="00E84E4A">
            <w:pPr>
              <w:spacing w:line="360" w:lineRule="auto"/>
              <w:rPr>
                <w:rFonts w:cs="Arial"/>
                <w:color w:val="000000"/>
                <w:sz w:val="28"/>
                <w:szCs w:val="28"/>
              </w:rPr>
            </w:pPr>
            <w:r w:rsidRPr="00AE6C40">
              <w:rPr>
                <w:rFonts w:cs="Arial"/>
                <w:color w:val="000000"/>
                <w:sz w:val="28"/>
                <w:szCs w:val="28"/>
              </w:rPr>
              <w:t>Вариант 3</w:t>
            </w:r>
          </w:p>
          <w:p w14:paraId="34D659F4" w14:textId="440858DC" w:rsidR="000F0845" w:rsidRPr="00AE6C40" w:rsidRDefault="000F0845" w:rsidP="00E84E4A">
            <w:pPr>
              <w:spacing w:line="360" w:lineRule="auto"/>
              <w:rPr>
                <w:rFonts w:cs="Arial"/>
                <w:color w:val="000000"/>
                <w:sz w:val="28"/>
                <w:szCs w:val="28"/>
              </w:rPr>
            </w:pPr>
            <w:r w:rsidRPr="00AE6C40">
              <w:rPr>
                <w:rFonts w:cs="Arial"/>
                <w:color w:val="000000"/>
                <w:sz w:val="28"/>
                <w:szCs w:val="28"/>
              </w:rPr>
              <w:t xml:space="preserve">Программа </w:t>
            </w:r>
            <w:r w:rsidRPr="00AE6C40">
              <w:rPr>
                <w:rFonts w:cs="Arial"/>
                <w:b/>
                <w:bCs/>
                <w:color w:val="000000"/>
                <w:sz w:val="28"/>
                <w:szCs w:val="28"/>
              </w:rPr>
              <w:t>обязательно должна иметь CLI</w:t>
            </w:r>
            <w:r w:rsidRPr="00AE6C40">
              <w:rPr>
                <w:rFonts w:cs="Arial"/>
                <w:color w:val="000000"/>
                <w:sz w:val="28"/>
                <w:szCs w:val="28"/>
              </w:rPr>
              <w:t xml:space="preserve"> (опционально дополнительное использование GUI). Более подробно тут: </w:t>
            </w:r>
            <w:hyperlink r:id="rId8" w:history="1">
              <w:r w:rsidRPr="00AE6C40">
                <w:rPr>
                  <w:rStyle w:val="af7"/>
                  <w:rFonts w:cs="Arial"/>
                  <w:b/>
                  <w:bCs/>
                  <w:sz w:val="28"/>
                  <w:szCs w:val="28"/>
                </w:rPr>
                <w:t>http://se.moevm.info/doku.php/courses:programming:rules_extra_kurs</w:t>
              </w:r>
            </w:hyperlink>
          </w:p>
          <w:p w14:paraId="1E45BDD5" w14:textId="77777777" w:rsidR="000F0845" w:rsidRPr="00AE6C40" w:rsidRDefault="000F0845" w:rsidP="00E84E4A">
            <w:pPr>
              <w:spacing w:line="360" w:lineRule="auto"/>
              <w:rPr>
                <w:rFonts w:cs="Arial"/>
                <w:color w:val="000000"/>
                <w:sz w:val="28"/>
                <w:szCs w:val="28"/>
              </w:rPr>
            </w:pPr>
            <w:r w:rsidRPr="00AE6C40">
              <w:rPr>
                <w:rFonts w:cs="Arial"/>
                <w:color w:val="000000"/>
                <w:sz w:val="28"/>
                <w:szCs w:val="28"/>
              </w:rPr>
              <w:t>Программа должна реализовывать весь следующий функционал по обработке bmp-файла</w:t>
            </w:r>
          </w:p>
          <w:p w14:paraId="74906633" w14:textId="77777777" w:rsidR="000F0845" w:rsidRPr="00AE6C40" w:rsidRDefault="000F0845" w:rsidP="00E84E4A">
            <w:pPr>
              <w:spacing w:line="360" w:lineRule="auto"/>
              <w:rPr>
                <w:rFonts w:cs="Arial"/>
                <w:color w:val="000000"/>
                <w:sz w:val="28"/>
                <w:szCs w:val="28"/>
              </w:rPr>
            </w:pPr>
            <w:r w:rsidRPr="00AE6C40">
              <w:rPr>
                <w:rFonts w:cs="Arial"/>
                <w:b/>
                <w:bCs/>
                <w:color w:val="000000"/>
                <w:sz w:val="28"/>
                <w:szCs w:val="28"/>
              </w:rPr>
              <w:t>Общие сведения</w:t>
            </w:r>
          </w:p>
          <w:p w14:paraId="62AD99DA" w14:textId="77777777" w:rsidR="000F0845" w:rsidRPr="00AE6C40" w:rsidRDefault="000F0845" w:rsidP="00E84E4A">
            <w:pPr>
              <w:numPr>
                <w:ilvl w:val="0"/>
                <w:numId w:val="12"/>
              </w:numPr>
              <w:suppressAutoHyphens/>
              <w:spacing w:line="360" w:lineRule="auto"/>
              <w:rPr>
                <w:rFonts w:cs="Arial"/>
                <w:color w:val="000000"/>
                <w:sz w:val="28"/>
                <w:szCs w:val="28"/>
              </w:rPr>
            </w:pPr>
            <w:r w:rsidRPr="00AE6C40">
              <w:rPr>
                <w:rFonts w:cs="Arial"/>
                <w:color w:val="000000"/>
                <w:sz w:val="28"/>
                <w:szCs w:val="28"/>
              </w:rPr>
              <w:t>24 бита на цвет</w:t>
            </w:r>
          </w:p>
          <w:p w14:paraId="38F42C9E" w14:textId="77777777" w:rsidR="000F0845" w:rsidRPr="00AE6C40" w:rsidRDefault="000F0845" w:rsidP="00E84E4A">
            <w:pPr>
              <w:numPr>
                <w:ilvl w:val="0"/>
                <w:numId w:val="12"/>
              </w:numPr>
              <w:suppressAutoHyphens/>
              <w:spacing w:line="360" w:lineRule="auto"/>
              <w:rPr>
                <w:rFonts w:cs="Arial"/>
                <w:color w:val="000000"/>
                <w:sz w:val="28"/>
                <w:szCs w:val="28"/>
              </w:rPr>
            </w:pPr>
            <w:r w:rsidRPr="00AE6C40">
              <w:rPr>
                <w:rFonts w:cs="Arial"/>
                <w:color w:val="000000"/>
                <w:sz w:val="28"/>
                <w:szCs w:val="28"/>
              </w:rPr>
              <w:t>без сжатия</w:t>
            </w:r>
          </w:p>
          <w:p w14:paraId="0A607CDF" w14:textId="77777777" w:rsidR="000F0845" w:rsidRPr="00AE6C40" w:rsidRDefault="000F0845" w:rsidP="00E84E4A">
            <w:pPr>
              <w:numPr>
                <w:ilvl w:val="0"/>
                <w:numId w:val="12"/>
              </w:numPr>
              <w:suppressAutoHyphens/>
              <w:spacing w:line="360" w:lineRule="auto"/>
              <w:rPr>
                <w:rFonts w:cs="Arial"/>
                <w:color w:val="000000"/>
                <w:sz w:val="28"/>
                <w:szCs w:val="28"/>
              </w:rPr>
            </w:pPr>
            <w:r w:rsidRPr="00AE6C40">
              <w:rPr>
                <w:rFonts w:cs="Arial"/>
                <w:color w:val="000000"/>
                <w:sz w:val="28"/>
                <w:szCs w:val="28"/>
              </w:rPr>
              <w:t>файл может не соответствовать формату BMP, т.е. необходимо проверка на BMP формат (дополнительно стоит помнить, что версий у формата несколько). Если файл не соответствует формату BMP или его версии, то программа должна завершиться с соответствующей ошибкой.</w:t>
            </w:r>
          </w:p>
          <w:p w14:paraId="32A337D3" w14:textId="77777777" w:rsidR="000F0845" w:rsidRPr="00AE6C40" w:rsidRDefault="000F0845" w:rsidP="00E84E4A">
            <w:pPr>
              <w:numPr>
                <w:ilvl w:val="0"/>
                <w:numId w:val="12"/>
              </w:numPr>
              <w:suppressAutoHyphens/>
              <w:spacing w:line="360" w:lineRule="auto"/>
              <w:rPr>
                <w:rFonts w:cs="Arial"/>
                <w:color w:val="000000"/>
                <w:sz w:val="28"/>
                <w:szCs w:val="28"/>
              </w:rPr>
            </w:pPr>
            <w:r w:rsidRPr="00AE6C40">
              <w:rPr>
                <w:rFonts w:cs="Arial"/>
                <w:color w:val="000000"/>
                <w:sz w:val="28"/>
                <w:szCs w:val="28"/>
              </w:rPr>
              <w:t>обратите внимание на выравнивание; мусорные данные, если их необходимо дописать в файл для выравнивания, должны быть нулями.</w:t>
            </w:r>
          </w:p>
          <w:p w14:paraId="3AA17810" w14:textId="77777777" w:rsidR="000F0845" w:rsidRPr="00AE6C40" w:rsidRDefault="000F0845" w:rsidP="00E84E4A">
            <w:pPr>
              <w:numPr>
                <w:ilvl w:val="0"/>
                <w:numId w:val="12"/>
              </w:numPr>
              <w:suppressAutoHyphens/>
              <w:spacing w:line="360" w:lineRule="auto"/>
              <w:rPr>
                <w:rFonts w:cs="Arial"/>
                <w:color w:val="000000"/>
                <w:sz w:val="28"/>
                <w:szCs w:val="28"/>
              </w:rPr>
            </w:pPr>
            <w:r w:rsidRPr="00AE6C40">
              <w:rPr>
                <w:rFonts w:cs="Arial"/>
                <w:color w:val="000000"/>
                <w:sz w:val="28"/>
                <w:szCs w:val="28"/>
              </w:rPr>
              <w:t>обратите внимание на порядок записи пикселей</w:t>
            </w:r>
          </w:p>
          <w:p w14:paraId="5F87D28E" w14:textId="77777777" w:rsidR="000F0845" w:rsidRPr="00AE6C40" w:rsidRDefault="000F0845" w:rsidP="00E84E4A">
            <w:pPr>
              <w:numPr>
                <w:ilvl w:val="0"/>
                <w:numId w:val="12"/>
              </w:numPr>
              <w:suppressAutoHyphens/>
              <w:spacing w:line="360" w:lineRule="auto"/>
              <w:rPr>
                <w:rFonts w:cs="Arial"/>
                <w:color w:val="000000"/>
                <w:sz w:val="28"/>
                <w:szCs w:val="28"/>
              </w:rPr>
            </w:pPr>
            <w:r w:rsidRPr="00AE6C40">
              <w:rPr>
                <w:rFonts w:cs="Arial"/>
                <w:color w:val="000000"/>
                <w:sz w:val="28"/>
                <w:szCs w:val="28"/>
              </w:rPr>
              <w:t>все поля стандартных BMP заголовков в выходном файле должны иметь те же значения что и во входном (разумеется кроме тех, которые должны быть изменены).</w:t>
            </w:r>
          </w:p>
          <w:p w14:paraId="78A57C21" w14:textId="77777777" w:rsidR="000F0845" w:rsidRPr="00AE6C40" w:rsidRDefault="000F0845" w:rsidP="00E84E4A">
            <w:pPr>
              <w:spacing w:line="360" w:lineRule="auto"/>
              <w:rPr>
                <w:rFonts w:cs="Arial"/>
                <w:color w:val="000000"/>
                <w:sz w:val="28"/>
                <w:szCs w:val="28"/>
              </w:rPr>
            </w:pPr>
            <w:r w:rsidRPr="00AE6C40">
              <w:rPr>
                <w:rFonts w:cs="Arial"/>
                <w:color w:val="000000"/>
                <w:sz w:val="28"/>
                <w:szCs w:val="28"/>
              </w:rPr>
              <w:t>Программа должна иметь следующую функции по обработке изображений:</w:t>
            </w:r>
          </w:p>
          <w:p w14:paraId="7F98096D" w14:textId="77777777" w:rsidR="000F0845" w:rsidRPr="00AE6C40" w:rsidRDefault="000F0845" w:rsidP="00E84E4A">
            <w:pPr>
              <w:spacing w:line="360" w:lineRule="auto"/>
              <w:rPr>
                <w:rFonts w:cs="Arial"/>
                <w:color w:val="000000"/>
                <w:sz w:val="28"/>
                <w:szCs w:val="28"/>
              </w:rPr>
            </w:pPr>
            <w:r w:rsidRPr="00AE6C40">
              <w:rPr>
                <w:rFonts w:cs="Arial"/>
                <w:color w:val="000000"/>
                <w:sz w:val="28"/>
                <w:szCs w:val="28"/>
              </w:rPr>
              <w:lastRenderedPageBreak/>
              <w:br/>
            </w:r>
          </w:p>
          <w:p w14:paraId="06AE9C27" w14:textId="77777777" w:rsidR="000F0845" w:rsidRPr="00AE6C40" w:rsidRDefault="000F0845" w:rsidP="00E84E4A">
            <w:pPr>
              <w:numPr>
                <w:ilvl w:val="0"/>
                <w:numId w:val="13"/>
              </w:numPr>
              <w:suppressAutoHyphens/>
              <w:spacing w:line="360" w:lineRule="auto"/>
              <w:rPr>
                <w:rFonts w:cs="Arial"/>
                <w:color w:val="000000"/>
                <w:sz w:val="28"/>
                <w:szCs w:val="28"/>
              </w:rPr>
            </w:pPr>
            <w:r w:rsidRPr="00AE6C40">
              <w:rPr>
                <w:rFonts w:cs="Arial"/>
                <w:color w:val="000000"/>
                <w:sz w:val="28"/>
                <w:szCs w:val="28"/>
              </w:rPr>
              <w:t>Фильтр rgb-компонент. Флаг для выполнения данной операции: `--rgbfilter`. Этот инструмент должен позволять для всего изображения либо установить в диапазоне от 0 до 255 значение заданной компоненты. Функционал определяется</w:t>
            </w:r>
          </w:p>
          <w:p w14:paraId="73A939E4"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Какую компоненту требуется изменить. Флаг `--component_name`. Возможные значения `red`, `green` и `blue`.</w:t>
            </w:r>
          </w:p>
          <w:p w14:paraId="3E1EC2BC"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В какой значение ее требуется изменить. Флаг `--component_value`. Принимает значение в виде числа от 0 до 255</w:t>
            </w:r>
          </w:p>
          <w:p w14:paraId="3D217725" w14:textId="77777777" w:rsidR="000F0845" w:rsidRPr="00AE6C40" w:rsidRDefault="000F0845" w:rsidP="00E84E4A">
            <w:pPr>
              <w:numPr>
                <w:ilvl w:val="0"/>
                <w:numId w:val="13"/>
              </w:numPr>
              <w:suppressAutoHyphens/>
              <w:spacing w:line="360" w:lineRule="auto"/>
              <w:rPr>
                <w:rFonts w:cs="Arial"/>
                <w:color w:val="000000"/>
                <w:sz w:val="28"/>
                <w:szCs w:val="28"/>
              </w:rPr>
            </w:pPr>
            <w:r w:rsidRPr="00AE6C40">
              <w:rPr>
                <w:rFonts w:cs="Arial"/>
                <w:color w:val="000000"/>
                <w:sz w:val="28"/>
                <w:szCs w:val="28"/>
              </w:rPr>
              <w:t>Рисование квадрата. Флаг для выполнения данной операции: `--square`. Квадрат определяется:</w:t>
            </w:r>
          </w:p>
          <w:p w14:paraId="47E49FE8"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Координатами левого верхнего угла. Флаг `--left_up`, значение задаётся в формате `left.up`, где left – координата по x, up – координата по y</w:t>
            </w:r>
          </w:p>
          <w:p w14:paraId="28D75C7A"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Размером стороны. Флаг `--side_size`. На вход принимает число больше 0</w:t>
            </w:r>
          </w:p>
          <w:p w14:paraId="69037BF3"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Толщиной линий. Флаг `--thickness`. На вход принимает число больше 0</w:t>
            </w:r>
          </w:p>
          <w:p w14:paraId="45B70BFE"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Цветом линий. Флаг `--color` (цвет задаётся строкой `rrr.ggg.bbb`, где rrr/ggg/bbb – числа, задающие цветовую компоненту. пример `--color 255.0.0` задаёт красный цвет)</w:t>
            </w:r>
          </w:p>
          <w:p w14:paraId="1A53ECA3"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Может быть залит или нет. Флаг `--fill`. Работает как бинарное значение: флага нет – false , флаг есть – true.</w:t>
            </w:r>
          </w:p>
          <w:p w14:paraId="20A9E922"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Цветом которым он залит, если пользователем выбран залитый. Флаг `--fill_color` (работает аналогично флагу `--color`)</w:t>
            </w:r>
          </w:p>
          <w:p w14:paraId="31616E81" w14:textId="77777777" w:rsidR="000F0845" w:rsidRPr="00AE6C40" w:rsidRDefault="000F0845" w:rsidP="00E84E4A">
            <w:pPr>
              <w:numPr>
                <w:ilvl w:val="0"/>
                <w:numId w:val="13"/>
              </w:numPr>
              <w:suppressAutoHyphens/>
              <w:spacing w:line="360" w:lineRule="auto"/>
              <w:rPr>
                <w:rFonts w:cs="Arial"/>
                <w:color w:val="000000"/>
                <w:sz w:val="28"/>
                <w:szCs w:val="28"/>
              </w:rPr>
            </w:pPr>
            <w:r w:rsidRPr="00AE6C40">
              <w:rPr>
                <w:rFonts w:cs="Arial"/>
                <w:color w:val="000000"/>
                <w:sz w:val="28"/>
                <w:szCs w:val="28"/>
              </w:rPr>
              <w:t xml:space="preserve">Поменять местами 4 куска области. Флаг для выполнения данной операции: `--exchange`. Выбранная пользователем прямоугольная </w:t>
            </w:r>
            <w:r w:rsidRPr="00AE6C40">
              <w:rPr>
                <w:rFonts w:cs="Arial"/>
                <w:color w:val="000000"/>
                <w:sz w:val="28"/>
                <w:szCs w:val="28"/>
              </w:rPr>
              <w:lastRenderedPageBreak/>
              <w:t>область делится на 4 части и эти части меняются местами. Функционал определяется:</w:t>
            </w:r>
          </w:p>
          <w:p w14:paraId="01D92AB3"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Координатами левого верхнего угла области. Флаг `--left_up`, значение задаётся в формате `left.up`, где left – координата по x, up – координата по y</w:t>
            </w:r>
          </w:p>
          <w:p w14:paraId="0347D4B8"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Координатами правого нижнего угла области.  Флаг `--right_down`, значение задаётся в формате `right.down`, где right – координата по x, down – координата по y</w:t>
            </w:r>
          </w:p>
          <w:p w14:paraId="75B85974" w14:textId="77777777" w:rsidR="000F0845" w:rsidRPr="00AE6C40" w:rsidRDefault="000F0845" w:rsidP="00E84E4A">
            <w:pPr>
              <w:numPr>
                <w:ilvl w:val="1"/>
                <w:numId w:val="13"/>
              </w:numPr>
              <w:suppressAutoHyphens/>
              <w:spacing w:line="360" w:lineRule="auto"/>
              <w:rPr>
                <w:rFonts w:cs="Arial"/>
                <w:color w:val="000000"/>
                <w:sz w:val="28"/>
                <w:szCs w:val="28"/>
                <w:lang w:val="en-US"/>
              </w:rPr>
            </w:pPr>
            <w:r w:rsidRPr="00AE6C40">
              <w:rPr>
                <w:rFonts w:cs="Arial"/>
                <w:color w:val="000000"/>
                <w:sz w:val="28"/>
                <w:szCs w:val="28"/>
              </w:rPr>
              <w:t>Способом обмена частей: “по кругу”, по диагонали. Флаг</w:t>
            </w:r>
            <w:r w:rsidRPr="00AE6C40">
              <w:rPr>
                <w:rFonts w:cs="Arial"/>
                <w:color w:val="000000"/>
                <w:sz w:val="28"/>
                <w:szCs w:val="28"/>
                <w:lang w:val="en-US"/>
              </w:rPr>
              <w:t xml:space="preserve"> `--exchange_type`, </w:t>
            </w:r>
            <w:r w:rsidRPr="00AE6C40">
              <w:rPr>
                <w:rFonts w:cs="Arial"/>
                <w:color w:val="000000"/>
                <w:sz w:val="28"/>
                <w:szCs w:val="28"/>
              </w:rPr>
              <w:t>возможные</w:t>
            </w:r>
            <w:r w:rsidRPr="00AE6C40">
              <w:rPr>
                <w:rFonts w:cs="Arial"/>
                <w:color w:val="000000"/>
                <w:sz w:val="28"/>
                <w:szCs w:val="28"/>
                <w:lang w:val="en-US"/>
              </w:rPr>
              <w:t xml:space="preserve"> </w:t>
            </w:r>
            <w:r w:rsidRPr="00AE6C40">
              <w:rPr>
                <w:rFonts w:cs="Arial"/>
                <w:color w:val="000000"/>
                <w:sz w:val="28"/>
                <w:szCs w:val="28"/>
              </w:rPr>
              <w:t>значения</w:t>
            </w:r>
            <w:r w:rsidRPr="00AE6C40">
              <w:rPr>
                <w:rFonts w:cs="Arial"/>
                <w:color w:val="000000"/>
                <w:sz w:val="28"/>
                <w:szCs w:val="28"/>
                <w:lang w:val="en-US"/>
              </w:rPr>
              <w:t>: `clockwise`, `counterclockwise`, `diagonals`</w:t>
            </w:r>
          </w:p>
          <w:p w14:paraId="3C4CBA56" w14:textId="77777777" w:rsidR="000F0845" w:rsidRPr="00AE6C40" w:rsidRDefault="000F0845" w:rsidP="00E84E4A">
            <w:pPr>
              <w:numPr>
                <w:ilvl w:val="0"/>
                <w:numId w:val="13"/>
              </w:numPr>
              <w:suppressAutoHyphens/>
              <w:spacing w:line="360" w:lineRule="auto"/>
              <w:rPr>
                <w:rFonts w:cs="Arial"/>
                <w:color w:val="000000"/>
                <w:sz w:val="28"/>
                <w:szCs w:val="28"/>
              </w:rPr>
            </w:pPr>
            <w:r w:rsidRPr="00AE6C40">
              <w:rPr>
                <w:rFonts w:cs="Arial"/>
                <w:color w:val="000000"/>
                <w:sz w:val="28"/>
                <w:szCs w:val="28"/>
              </w:rPr>
              <w:t>Находит самый часто встречаемый цвет и заменяет его на другой заданный цвет. Флаг для выполнения данной операции: `--freq_color`. Функционал определяется:</w:t>
            </w:r>
          </w:p>
          <w:p w14:paraId="66954989" w14:textId="77777777" w:rsidR="000F0845" w:rsidRPr="00AE6C40" w:rsidRDefault="000F0845" w:rsidP="00E84E4A">
            <w:pPr>
              <w:numPr>
                <w:ilvl w:val="1"/>
                <w:numId w:val="13"/>
              </w:numPr>
              <w:suppressAutoHyphens/>
              <w:spacing w:line="360" w:lineRule="auto"/>
              <w:rPr>
                <w:rFonts w:cs="Arial"/>
                <w:color w:val="000000"/>
                <w:sz w:val="28"/>
                <w:szCs w:val="28"/>
              </w:rPr>
            </w:pPr>
            <w:r w:rsidRPr="00AE6C40">
              <w:rPr>
                <w:rFonts w:cs="Arial"/>
                <w:color w:val="000000"/>
                <w:sz w:val="28"/>
                <w:szCs w:val="28"/>
              </w:rPr>
              <w:t>Цветом, в который надо перекрасить самый часто встречаемый цвет. Флаг `--color` (цвет задаётся строкой `rrr.ggg.bbb`, где rrr/ggg/bbb – числа, задающие цветовую компоненту. пример `--color 255.0.0` задаёт красный цвет)</w:t>
            </w:r>
          </w:p>
          <w:p w14:paraId="0832F3E0" w14:textId="77777777" w:rsidR="000F0845" w:rsidRPr="00AE6C40" w:rsidRDefault="000F0845" w:rsidP="00E84E4A">
            <w:pPr>
              <w:pStyle w:val="ac"/>
              <w:spacing w:line="360" w:lineRule="auto"/>
              <w:ind w:firstLine="720"/>
              <w:jc w:val="both"/>
              <w:rPr>
                <w:rFonts w:cs="Arial"/>
                <w:b w:val="0"/>
                <w:color w:val="000000"/>
                <w:szCs w:val="28"/>
              </w:rPr>
            </w:pPr>
            <w:r w:rsidRPr="00AE6C40">
              <w:rPr>
                <w:rFonts w:cs="Arial"/>
                <w:b w:val="0"/>
                <w:color w:val="000000"/>
                <w:szCs w:val="28"/>
              </w:rPr>
              <w:br/>
              <w:t>Каждую подзадачу следует вынести в отдельную функцию, функции сгруппировать в несколько файлов (например, функции обработки текста в один, функции ввода/вывода в другой). Сборка должна осуществляться при помощи make и Makefile или другой системы сборки.</w:t>
            </w:r>
          </w:p>
          <w:p w14:paraId="1925532A" w14:textId="34DCB711" w:rsidR="000F0845" w:rsidRPr="00AE6C40" w:rsidRDefault="000F0845" w:rsidP="00E84E4A">
            <w:pPr>
              <w:spacing w:line="360" w:lineRule="auto"/>
              <w:rPr>
                <w:color w:val="FF0000"/>
                <w:sz w:val="28"/>
                <w:szCs w:val="28"/>
              </w:rPr>
            </w:pPr>
          </w:p>
        </w:tc>
      </w:tr>
      <w:tr w:rsidR="000F0845" w:rsidRPr="00BE4534" w14:paraId="079C6A32" w14:textId="77777777" w:rsidTr="00B84D2D">
        <w:trPr>
          <w:trHeight w:val="3256"/>
        </w:trPr>
        <w:tc>
          <w:tcPr>
            <w:tcW w:w="5000" w:type="pct"/>
            <w:gridSpan w:val="4"/>
            <w:tcBorders>
              <w:top w:val="nil"/>
              <w:left w:val="nil"/>
              <w:bottom w:val="nil"/>
              <w:right w:val="nil"/>
            </w:tcBorders>
          </w:tcPr>
          <w:p w14:paraId="04DAC5E4" w14:textId="77777777" w:rsidR="000F0845" w:rsidRPr="00AE6C40" w:rsidRDefault="000F0845" w:rsidP="00E84E4A">
            <w:pPr>
              <w:spacing w:line="360" w:lineRule="auto"/>
              <w:rPr>
                <w:sz w:val="28"/>
                <w:szCs w:val="28"/>
              </w:rPr>
            </w:pPr>
            <w:r w:rsidRPr="00AE6C40">
              <w:rPr>
                <w:sz w:val="28"/>
                <w:szCs w:val="28"/>
              </w:rPr>
              <w:lastRenderedPageBreak/>
              <w:t>Содержание пояснительной записки:</w:t>
            </w:r>
          </w:p>
          <w:p w14:paraId="4FDA5FDC" w14:textId="40B898F2" w:rsidR="000F0845" w:rsidRPr="00B84D2D" w:rsidRDefault="000F0845" w:rsidP="00E84E4A">
            <w:pPr>
              <w:spacing w:line="360" w:lineRule="auto"/>
              <w:rPr>
                <w:sz w:val="28"/>
                <w:szCs w:val="28"/>
              </w:rPr>
            </w:pPr>
            <w:r w:rsidRPr="00AE6C40">
              <w:rPr>
                <w:sz w:val="28"/>
                <w:szCs w:val="28"/>
              </w:rPr>
              <w:t>«Аннотация», «Содержание», «Введение», «Заключение», «Список использованных источников»</w:t>
            </w:r>
            <w:r>
              <w:rPr>
                <w:sz w:val="28"/>
                <w:szCs w:val="28"/>
              </w:rPr>
              <w:t>.</w:t>
            </w:r>
          </w:p>
        </w:tc>
      </w:tr>
      <w:tr w:rsidR="000F0845" w:rsidRPr="00BE4534" w14:paraId="4E6DD566" w14:textId="77777777" w:rsidTr="000F0845">
        <w:trPr>
          <w:trHeight w:val="1331"/>
        </w:trPr>
        <w:tc>
          <w:tcPr>
            <w:tcW w:w="5000" w:type="pct"/>
            <w:gridSpan w:val="4"/>
            <w:tcBorders>
              <w:top w:val="nil"/>
              <w:left w:val="nil"/>
              <w:bottom w:val="nil"/>
              <w:right w:val="nil"/>
            </w:tcBorders>
          </w:tcPr>
          <w:p w14:paraId="16A2A987" w14:textId="77777777" w:rsidR="000F0845" w:rsidRPr="00B84D2D" w:rsidRDefault="000F0845" w:rsidP="00E84E4A">
            <w:pPr>
              <w:spacing w:line="360" w:lineRule="auto"/>
              <w:rPr>
                <w:sz w:val="28"/>
                <w:szCs w:val="28"/>
              </w:rPr>
            </w:pPr>
            <w:r w:rsidRPr="00B84D2D">
              <w:rPr>
                <w:sz w:val="28"/>
                <w:szCs w:val="28"/>
              </w:rPr>
              <w:t>Предполагаемый объем пояснительной записки:</w:t>
            </w:r>
          </w:p>
          <w:p w14:paraId="794E5DB5" w14:textId="014D88DA" w:rsidR="000F0845" w:rsidRPr="00B84D2D" w:rsidRDefault="000F0845" w:rsidP="00E84E4A">
            <w:pPr>
              <w:spacing w:line="360" w:lineRule="auto"/>
              <w:rPr>
                <w:sz w:val="28"/>
                <w:szCs w:val="28"/>
              </w:rPr>
            </w:pPr>
            <w:r w:rsidRPr="00B84D2D">
              <w:rPr>
                <w:sz w:val="28"/>
                <w:szCs w:val="28"/>
              </w:rPr>
              <w:t xml:space="preserve">Не менее </w:t>
            </w:r>
            <w:r>
              <w:rPr>
                <w:sz w:val="28"/>
                <w:szCs w:val="28"/>
              </w:rPr>
              <w:t>15</w:t>
            </w:r>
            <w:r w:rsidRPr="00B84D2D">
              <w:rPr>
                <w:color w:val="FF0000"/>
                <w:sz w:val="28"/>
                <w:szCs w:val="28"/>
              </w:rPr>
              <w:t xml:space="preserve"> </w:t>
            </w:r>
            <w:r w:rsidRPr="00B84D2D">
              <w:rPr>
                <w:sz w:val="28"/>
                <w:szCs w:val="28"/>
              </w:rPr>
              <w:t>страниц.</w:t>
            </w:r>
          </w:p>
        </w:tc>
      </w:tr>
      <w:tr w:rsidR="000F0845" w:rsidRPr="00BE4534" w14:paraId="39242084" w14:textId="77777777" w:rsidTr="001B07F2">
        <w:trPr>
          <w:trHeight w:val="843"/>
        </w:trPr>
        <w:tc>
          <w:tcPr>
            <w:tcW w:w="5000" w:type="pct"/>
            <w:gridSpan w:val="4"/>
            <w:tcBorders>
              <w:top w:val="nil"/>
              <w:left w:val="nil"/>
              <w:bottom w:val="nil"/>
              <w:right w:val="nil"/>
            </w:tcBorders>
          </w:tcPr>
          <w:p w14:paraId="66A09294" w14:textId="372B47ED" w:rsidR="000F0845" w:rsidRPr="00B84D2D" w:rsidRDefault="000F0845" w:rsidP="00E84E4A">
            <w:pPr>
              <w:spacing w:line="360" w:lineRule="auto"/>
              <w:rPr>
                <w:sz w:val="28"/>
                <w:szCs w:val="28"/>
              </w:rPr>
            </w:pPr>
            <w:r w:rsidRPr="00B84D2D">
              <w:rPr>
                <w:sz w:val="28"/>
                <w:szCs w:val="28"/>
              </w:rPr>
              <w:t xml:space="preserve">Дата выдачи задания: </w:t>
            </w:r>
            <w:r>
              <w:rPr>
                <w:sz w:val="28"/>
                <w:szCs w:val="28"/>
              </w:rPr>
              <w:t>18.03.2024</w:t>
            </w:r>
          </w:p>
        </w:tc>
      </w:tr>
      <w:tr w:rsidR="000F0845" w:rsidRPr="00BE4534" w14:paraId="36871ED1" w14:textId="77777777" w:rsidTr="00B84D2D">
        <w:trPr>
          <w:trHeight w:val="827"/>
        </w:trPr>
        <w:tc>
          <w:tcPr>
            <w:tcW w:w="5000" w:type="pct"/>
            <w:gridSpan w:val="4"/>
            <w:tcBorders>
              <w:top w:val="nil"/>
              <w:left w:val="nil"/>
              <w:bottom w:val="nil"/>
              <w:right w:val="nil"/>
            </w:tcBorders>
          </w:tcPr>
          <w:p w14:paraId="3A003F3F" w14:textId="459C5420" w:rsidR="000F0845" w:rsidRPr="00B84D2D" w:rsidRDefault="000F0845" w:rsidP="00E84E4A">
            <w:pPr>
              <w:spacing w:line="360" w:lineRule="auto"/>
              <w:rPr>
                <w:sz w:val="28"/>
                <w:szCs w:val="28"/>
              </w:rPr>
            </w:pPr>
            <w:r w:rsidRPr="00B84D2D">
              <w:rPr>
                <w:sz w:val="28"/>
                <w:szCs w:val="28"/>
              </w:rPr>
              <w:t xml:space="preserve">Дата сдачи реферата: </w:t>
            </w:r>
            <w:r>
              <w:rPr>
                <w:sz w:val="28"/>
                <w:szCs w:val="28"/>
              </w:rPr>
              <w:t>13.05.2024</w:t>
            </w:r>
          </w:p>
        </w:tc>
      </w:tr>
      <w:tr w:rsidR="000F0845" w:rsidRPr="00BE4534" w14:paraId="79C375AB" w14:textId="77777777" w:rsidTr="00910D00">
        <w:trPr>
          <w:trHeight w:val="549"/>
        </w:trPr>
        <w:tc>
          <w:tcPr>
            <w:tcW w:w="5000" w:type="pct"/>
            <w:gridSpan w:val="4"/>
            <w:tcBorders>
              <w:top w:val="nil"/>
              <w:left w:val="nil"/>
              <w:bottom w:val="nil"/>
              <w:right w:val="nil"/>
            </w:tcBorders>
          </w:tcPr>
          <w:p w14:paraId="78B603FA" w14:textId="7179F51D" w:rsidR="000F0845" w:rsidRPr="00B84D2D" w:rsidRDefault="000F0845" w:rsidP="00E84E4A">
            <w:pPr>
              <w:spacing w:line="360" w:lineRule="auto"/>
              <w:rPr>
                <w:sz w:val="28"/>
                <w:szCs w:val="28"/>
              </w:rPr>
            </w:pPr>
            <w:r w:rsidRPr="00B84D2D">
              <w:rPr>
                <w:sz w:val="28"/>
                <w:szCs w:val="28"/>
              </w:rPr>
              <w:t xml:space="preserve">Дата защиты реферата: </w:t>
            </w:r>
            <w:r>
              <w:rPr>
                <w:sz w:val="28"/>
                <w:szCs w:val="28"/>
              </w:rPr>
              <w:t>15.05.2024</w:t>
            </w:r>
          </w:p>
        </w:tc>
      </w:tr>
      <w:tr w:rsidR="000F0845" w14:paraId="675B444C" w14:textId="77777777" w:rsidTr="000F08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47" w:type="pct"/>
          <w:trHeight w:val="614"/>
        </w:trPr>
        <w:tc>
          <w:tcPr>
            <w:tcW w:w="2101" w:type="pct"/>
            <w:vAlign w:val="bottom"/>
            <w:hideMark/>
          </w:tcPr>
          <w:p w14:paraId="0C5EEBA0" w14:textId="77777777" w:rsidR="000F0845" w:rsidRDefault="000F0845" w:rsidP="00E84E4A">
            <w:pPr>
              <w:spacing w:line="360" w:lineRule="auto"/>
              <w:rPr>
                <w:sz w:val="28"/>
                <w:szCs w:val="28"/>
              </w:rPr>
            </w:pPr>
            <w:r>
              <w:rPr>
                <w:sz w:val="28"/>
                <w:szCs w:val="28"/>
              </w:rPr>
              <w:t>Студент</w:t>
            </w:r>
            <w:r>
              <w:rPr>
                <w:sz w:val="28"/>
                <w:szCs w:val="28"/>
                <w:lang w:val="en-US"/>
              </w:rPr>
              <w:t xml:space="preserve"> </w:t>
            </w:r>
            <w:r>
              <w:rPr>
                <w:sz w:val="28"/>
                <w:szCs w:val="28"/>
              </w:rPr>
              <w:t>гр. 3383</w:t>
            </w:r>
          </w:p>
        </w:tc>
        <w:tc>
          <w:tcPr>
            <w:tcW w:w="1200" w:type="pct"/>
            <w:tcBorders>
              <w:bottom w:val="single" w:sz="4" w:space="0" w:color="auto"/>
            </w:tcBorders>
            <w:vAlign w:val="bottom"/>
          </w:tcPr>
          <w:p w14:paraId="3082222E" w14:textId="77777777" w:rsidR="000F0845" w:rsidRDefault="000F0845" w:rsidP="00E84E4A">
            <w:pPr>
              <w:spacing w:line="360" w:lineRule="auto"/>
              <w:rPr>
                <w:sz w:val="28"/>
                <w:szCs w:val="28"/>
              </w:rPr>
            </w:pPr>
          </w:p>
        </w:tc>
        <w:tc>
          <w:tcPr>
            <w:tcW w:w="1552" w:type="pct"/>
            <w:vAlign w:val="bottom"/>
            <w:hideMark/>
          </w:tcPr>
          <w:p w14:paraId="0B661C60" w14:textId="53B0A91A" w:rsidR="000F0845" w:rsidRDefault="000F0845" w:rsidP="00E84E4A">
            <w:pPr>
              <w:spacing w:line="360" w:lineRule="auto"/>
              <w:jc w:val="center"/>
              <w:rPr>
                <w:sz w:val="28"/>
                <w:szCs w:val="28"/>
              </w:rPr>
            </w:pPr>
            <w:r>
              <w:rPr>
                <w:sz w:val="28"/>
                <w:szCs w:val="28"/>
              </w:rPr>
              <w:t>Боривец С. Ю.</w:t>
            </w:r>
          </w:p>
        </w:tc>
      </w:tr>
      <w:tr w:rsidR="000F0845" w14:paraId="4E1D8FC5" w14:textId="77777777" w:rsidTr="000F08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47" w:type="pct"/>
          <w:trHeight w:val="614"/>
        </w:trPr>
        <w:tc>
          <w:tcPr>
            <w:tcW w:w="2101" w:type="pct"/>
            <w:vAlign w:val="bottom"/>
            <w:hideMark/>
          </w:tcPr>
          <w:p w14:paraId="33580501" w14:textId="77777777" w:rsidR="000F0845" w:rsidRDefault="000F0845" w:rsidP="00E84E4A">
            <w:pPr>
              <w:spacing w:line="360" w:lineRule="auto"/>
              <w:rPr>
                <w:sz w:val="28"/>
                <w:szCs w:val="28"/>
              </w:rPr>
            </w:pPr>
            <w:r>
              <w:rPr>
                <w:sz w:val="28"/>
                <w:szCs w:val="28"/>
              </w:rPr>
              <w:t>Преподаватель</w:t>
            </w:r>
          </w:p>
        </w:tc>
        <w:tc>
          <w:tcPr>
            <w:tcW w:w="1200" w:type="pct"/>
            <w:tcBorders>
              <w:top w:val="single" w:sz="4" w:space="0" w:color="auto"/>
              <w:bottom w:val="single" w:sz="4" w:space="0" w:color="auto"/>
            </w:tcBorders>
            <w:vAlign w:val="bottom"/>
          </w:tcPr>
          <w:p w14:paraId="52C4D8B2" w14:textId="77777777" w:rsidR="000F0845" w:rsidRDefault="000F0845" w:rsidP="00E84E4A">
            <w:pPr>
              <w:spacing w:line="360" w:lineRule="auto"/>
              <w:rPr>
                <w:sz w:val="28"/>
                <w:szCs w:val="28"/>
              </w:rPr>
            </w:pPr>
          </w:p>
        </w:tc>
        <w:tc>
          <w:tcPr>
            <w:tcW w:w="1552" w:type="pct"/>
            <w:vAlign w:val="bottom"/>
            <w:hideMark/>
          </w:tcPr>
          <w:p w14:paraId="64B9FCA1" w14:textId="77777777" w:rsidR="000F0845" w:rsidRDefault="000F0845" w:rsidP="00E84E4A">
            <w:pPr>
              <w:spacing w:line="360" w:lineRule="auto"/>
              <w:jc w:val="center"/>
              <w:rPr>
                <w:sz w:val="28"/>
                <w:szCs w:val="28"/>
              </w:rPr>
            </w:pPr>
            <w:r>
              <w:rPr>
                <w:sz w:val="28"/>
                <w:szCs w:val="28"/>
              </w:rPr>
              <w:t>Гаврилов А.В.</w:t>
            </w:r>
          </w:p>
        </w:tc>
      </w:tr>
    </w:tbl>
    <w:p w14:paraId="1AD46BB0" w14:textId="77777777" w:rsidR="001476B0" w:rsidRDefault="001476B0" w:rsidP="00E84E4A">
      <w:pPr>
        <w:spacing w:line="360" w:lineRule="auto"/>
        <w:rPr>
          <w:b/>
          <w:caps/>
          <w:sz w:val="28"/>
          <w:szCs w:val="28"/>
        </w:rPr>
      </w:pPr>
    </w:p>
    <w:p w14:paraId="6234084A" w14:textId="77777777" w:rsidR="00C604E7" w:rsidRPr="00BE4534" w:rsidRDefault="00276B21" w:rsidP="00E84E4A">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012EF86C" w14:textId="77777777" w:rsidR="00C604E7" w:rsidRPr="00BE4534" w:rsidRDefault="00C604E7" w:rsidP="00E84E4A">
      <w:pPr>
        <w:spacing w:line="360" w:lineRule="auto"/>
        <w:ind w:firstLine="709"/>
        <w:jc w:val="both"/>
        <w:rPr>
          <w:b/>
          <w:caps/>
          <w:sz w:val="28"/>
          <w:szCs w:val="28"/>
        </w:rPr>
      </w:pPr>
    </w:p>
    <w:p w14:paraId="787EAF75" w14:textId="77777777" w:rsidR="00AE6C40" w:rsidRPr="00AE6C40" w:rsidRDefault="00AE6C40" w:rsidP="00E84E4A">
      <w:pPr>
        <w:spacing w:line="360" w:lineRule="auto"/>
        <w:ind w:firstLine="709"/>
        <w:jc w:val="both"/>
        <w:rPr>
          <w:sz w:val="28"/>
          <w:szCs w:val="28"/>
        </w:rPr>
      </w:pPr>
      <w:r w:rsidRPr="00AE6C40">
        <w:rPr>
          <w:sz w:val="28"/>
          <w:szCs w:val="28"/>
        </w:rPr>
        <w:t>Курсовая работа заключается в написании программы на языке C++, которая должна обработать полученное от пользователя изображение формата BMP, по команде, которую он укажет.</w:t>
      </w:r>
    </w:p>
    <w:p w14:paraId="2F1E17BD" w14:textId="77777777" w:rsidR="00AE6C40" w:rsidRPr="00AE6C40" w:rsidRDefault="00AE6C40" w:rsidP="00E84E4A">
      <w:pPr>
        <w:spacing w:line="360" w:lineRule="auto"/>
        <w:ind w:firstLine="709"/>
        <w:jc w:val="both"/>
        <w:rPr>
          <w:sz w:val="28"/>
          <w:szCs w:val="28"/>
        </w:rPr>
      </w:pPr>
      <w:r w:rsidRPr="00AE6C40">
        <w:rPr>
          <w:sz w:val="28"/>
          <w:szCs w:val="28"/>
        </w:rPr>
        <w:tab/>
        <w:t xml:space="preserve">Первой строкой программа выводит вариант курсовой работы, имя и фамилию автора. Предусмотрена работа с командной строкой, управление осуществляется посредством её аргументов. Существуют множество флагов, информацию о которых можно посмотреть, используя флаг -h/--help. Исходя из флагов и аргументов программа делает нужную обработку BMP-изображения. Перед обработкой изображения по флагам, программа проверяет входное изображение на количество бит на цвет, сжатие, BMP формат, выравнивание. Предусмотрена обработка ошибок. </w:t>
      </w:r>
    </w:p>
    <w:p w14:paraId="7D0FF8FD" w14:textId="3081676E" w:rsidR="004672CF" w:rsidRPr="007F44B1" w:rsidRDefault="00AE6C40" w:rsidP="00E84E4A">
      <w:pPr>
        <w:spacing w:line="360" w:lineRule="auto"/>
        <w:ind w:firstLine="709"/>
        <w:jc w:val="both"/>
        <w:rPr>
          <w:color w:val="FF0000"/>
          <w:sz w:val="28"/>
          <w:szCs w:val="28"/>
        </w:rPr>
      </w:pPr>
      <w:r w:rsidRPr="00AE6C40">
        <w:rPr>
          <w:sz w:val="28"/>
          <w:szCs w:val="28"/>
        </w:rPr>
        <w:t>Обработанное изображение сохраняется в файле BMP с названием введенным пользователем. Если название не введено, то файл будет называться “out.bmp”.</w:t>
      </w:r>
    </w:p>
    <w:p w14:paraId="68CFFBAB" w14:textId="77777777" w:rsidR="00914A69" w:rsidRPr="006233D8" w:rsidRDefault="00914A69" w:rsidP="00E84E4A">
      <w:pPr>
        <w:spacing w:line="360" w:lineRule="auto"/>
        <w:jc w:val="center"/>
        <w:rPr>
          <w:b/>
          <w:caps/>
          <w:sz w:val="28"/>
          <w:szCs w:val="28"/>
          <w:lang w:val="en-US"/>
        </w:rPr>
      </w:pPr>
      <w:r w:rsidRPr="00BE4534">
        <w:rPr>
          <w:b/>
          <w:caps/>
          <w:sz w:val="28"/>
          <w:szCs w:val="28"/>
          <w:lang w:val="en-US"/>
        </w:rPr>
        <w:t>Summary</w:t>
      </w:r>
    </w:p>
    <w:p w14:paraId="0DF6AF68" w14:textId="77777777" w:rsidR="00914A69" w:rsidRPr="006233D8" w:rsidRDefault="00914A69" w:rsidP="00E84E4A">
      <w:pPr>
        <w:spacing w:line="360" w:lineRule="auto"/>
        <w:jc w:val="center"/>
        <w:rPr>
          <w:b/>
          <w:caps/>
          <w:sz w:val="28"/>
          <w:szCs w:val="28"/>
          <w:lang w:val="en-US"/>
        </w:rPr>
      </w:pPr>
    </w:p>
    <w:p w14:paraId="7BB3D1CA" w14:textId="77777777" w:rsidR="00AE6C40" w:rsidRPr="00AE6C40" w:rsidRDefault="00AE6C40" w:rsidP="00E84E4A">
      <w:pPr>
        <w:spacing w:line="360" w:lineRule="auto"/>
        <w:ind w:firstLine="709"/>
        <w:jc w:val="both"/>
        <w:rPr>
          <w:sz w:val="28"/>
          <w:szCs w:val="28"/>
          <w:lang w:val="en-US"/>
        </w:rPr>
      </w:pPr>
      <w:r w:rsidRPr="00AE6C40">
        <w:rPr>
          <w:sz w:val="28"/>
          <w:szCs w:val="28"/>
          <w:lang w:val="en-US"/>
        </w:rPr>
        <w:t>The course work consists in writing a program in C++, which should process the BMP image received from the user, according to the command that he specifies.</w:t>
      </w:r>
    </w:p>
    <w:p w14:paraId="3C841CA2" w14:textId="77777777" w:rsidR="00AE6C40" w:rsidRPr="00AE6C40" w:rsidRDefault="00AE6C40" w:rsidP="00E84E4A">
      <w:pPr>
        <w:spacing w:line="360" w:lineRule="auto"/>
        <w:ind w:firstLine="709"/>
        <w:jc w:val="both"/>
        <w:rPr>
          <w:sz w:val="28"/>
          <w:szCs w:val="28"/>
          <w:lang w:val="en-US"/>
        </w:rPr>
      </w:pPr>
      <w:r w:rsidRPr="00AE6C40">
        <w:rPr>
          <w:sz w:val="28"/>
          <w:szCs w:val="28"/>
          <w:lang w:val="en-US"/>
        </w:rPr>
        <w:t>The first line of the program displays the version of the term paper, the first and last name of the author. It is provided to work with the command line, control is carried out through its arguments. There are many flags, information about which can be viewed using the -h/--help flag. Based on the flags and arguments, the program does the necessary processing of the BMP image. Before processing the image by flags, the program checks the input image for the number of bits for color, compression, BMP format, alignment. Error handling is provided.</w:t>
      </w:r>
    </w:p>
    <w:p w14:paraId="28779345" w14:textId="3014513D" w:rsidR="006B51D1" w:rsidRPr="00AE6C40" w:rsidRDefault="00AE6C40" w:rsidP="00E84E4A">
      <w:pPr>
        <w:spacing w:line="360" w:lineRule="auto"/>
        <w:ind w:firstLine="709"/>
        <w:jc w:val="both"/>
        <w:rPr>
          <w:b/>
          <w:caps/>
          <w:sz w:val="28"/>
          <w:szCs w:val="28"/>
        </w:rPr>
      </w:pPr>
      <w:r w:rsidRPr="00AE6C40">
        <w:rPr>
          <w:sz w:val="28"/>
          <w:szCs w:val="28"/>
          <w:lang w:val="en-US"/>
        </w:rPr>
        <w:t>The processed image is saved in a BMP file with the name entered by the user. If the name is not entered, the file will be called “out.bmp".</w:t>
      </w:r>
      <w:r w:rsidR="00276B21" w:rsidRPr="007B25D3">
        <w:rPr>
          <w:b/>
          <w:caps/>
          <w:sz w:val="28"/>
          <w:szCs w:val="28"/>
          <w:lang w:val="en-US"/>
        </w:rPr>
        <w:br w:type="page"/>
      </w:r>
      <w:r w:rsidR="006B51D1" w:rsidRPr="00BE4534">
        <w:rPr>
          <w:b/>
          <w:caps/>
          <w:sz w:val="28"/>
          <w:szCs w:val="28"/>
        </w:rPr>
        <w:lastRenderedPageBreak/>
        <w:t>содержание</w:t>
      </w:r>
    </w:p>
    <w:p w14:paraId="52640D99" w14:textId="77777777" w:rsidR="006B51D1" w:rsidRDefault="006B51D1" w:rsidP="00E84E4A">
      <w:pPr>
        <w:spacing w:line="360" w:lineRule="auto"/>
        <w:rPr>
          <w:sz w:val="28"/>
          <w:szCs w:val="28"/>
        </w:rPr>
      </w:pPr>
    </w:p>
    <w:tbl>
      <w:tblPr>
        <w:tblW w:w="0" w:type="auto"/>
        <w:tblLayout w:type="fixed"/>
        <w:tblLook w:val="0000" w:firstRow="0" w:lastRow="0" w:firstColumn="0" w:lastColumn="0" w:noHBand="0" w:noVBand="0"/>
      </w:tblPr>
      <w:tblGrid>
        <w:gridCol w:w="803"/>
        <w:gridCol w:w="8141"/>
        <w:gridCol w:w="910"/>
      </w:tblGrid>
      <w:tr w:rsidR="00AE6C40" w:rsidRPr="00AE6C40" w14:paraId="7487F31D" w14:textId="77777777" w:rsidTr="00CF49D4">
        <w:tc>
          <w:tcPr>
            <w:tcW w:w="803" w:type="dxa"/>
            <w:shd w:val="clear" w:color="auto" w:fill="auto"/>
          </w:tcPr>
          <w:p w14:paraId="1B85C577" w14:textId="77777777" w:rsidR="00AE6C40" w:rsidRPr="00AE6C40" w:rsidRDefault="00AE6C40" w:rsidP="00E84E4A">
            <w:pPr>
              <w:suppressAutoHyphens/>
              <w:snapToGrid w:val="0"/>
              <w:spacing w:line="360" w:lineRule="auto"/>
              <w:rPr>
                <w:bCs/>
                <w:color w:val="000000"/>
                <w:sz w:val="28"/>
                <w:lang w:val="en-US" w:eastAsia="zh-CN"/>
              </w:rPr>
            </w:pPr>
          </w:p>
        </w:tc>
        <w:tc>
          <w:tcPr>
            <w:tcW w:w="8141" w:type="dxa"/>
            <w:shd w:val="clear" w:color="auto" w:fill="auto"/>
          </w:tcPr>
          <w:p w14:paraId="75F52A1D" w14:textId="77777777" w:rsidR="00AE6C40" w:rsidRPr="00AE6C40" w:rsidRDefault="00AE6C40" w:rsidP="00E84E4A">
            <w:pPr>
              <w:suppressAutoHyphens/>
              <w:spacing w:line="360" w:lineRule="auto"/>
              <w:rPr>
                <w:sz w:val="28"/>
                <w:lang w:eastAsia="zh-CN"/>
              </w:rPr>
            </w:pPr>
            <w:r w:rsidRPr="00AE6C40">
              <w:rPr>
                <w:sz w:val="28"/>
                <w:lang w:eastAsia="zh-CN"/>
              </w:rPr>
              <w:t>Введение</w:t>
            </w:r>
          </w:p>
        </w:tc>
        <w:tc>
          <w:tcPr>
            <w:tcW w:w="910" w:type="dxa"/>
            <w:shd w:val="clear" w:color="auto" w:fill="auto"/>
          </w:tcPr>
          <w:p w14:paraId="595D8A1A" w14:textId="1ED2B412" w:rsidR="00AE6C40" w:rsidRPr="00E84E4A" w:rsidRDefault="00E84E4A" w:rsidP="00E84E4A">
            <w:pPr>
              <w:suppressAutoHyphens/>
              <w:spacing w:line="360" w:lineRule="auto"/>
              <w:rPr>
                <w:sz w:val="28"/>
                <w:lang w:eastAsia="zh-CN"/>
              </w:rPr>
            </w:pPr>
            <w:r>
              <w:rPr>
                <w:sz w:val="28"/>
                <w:lang w:eastAsia="zh-CN"/>
              </w:rPr>
              <w:t>8</w:t>
            </w:r>
          </w:p>
        </w:tc>
      </w:tr>
      <w:tr w:rsidR="00AE6C40" w:rsidRPr="00AE6C40" w14:paraId="3E0FD41E" w14:textId="77777777" w:rsidTr="00E84E4A">
        <w:trPr>
          <w:trHeight w:val="968"/>
        </w:trPr>
        <w:tc>
          <w:tcPr>
            <w:tcW w:w="803" w:type="dxa"/>
            <w:shd w:val="clear" w:color="auto" w:fill="auto"/>
          </w:tcPr>
          <w:p w14:paraId="1E86A06A" w14:textId="77777777" w:rsidR="00AE6C40" w:rsidRPr="00AE6C40" w:rsidRDefault="00AE6C40" w:rsidP="00E84E4A">
            <w:pPr>
              <w:suppressAutoHyphens/>
              <w:spacing w:line="360" w:lineRule="auto"/>
              <w:rPr>
                <w:sz w:val="28"/>
                <w:lang w:eastAsia="zh-CN"/>
              </w:rPr>
            </w:pPr>
            <w:r w:rsidRPr="00AE6C40">
              <w:rPr>
                <w:bCs/>
                <w:color w:val="000000"/>
                <w:sz w:val="28"/>
                <w:lang w:eastAsia="zh-CN"/>
              </w:rPr>
              <w:t xml:space="preserve">  1.</w:t>
            </w:r>
          </w:p>
        </w:tc>
        <w:tc>
          <w:tcPr>
            <w:tcW w:w="8141" w:type="dxa"/>
            <w:shd w:val="clear" w:color="auto" w:fill="auto"/>
          </w:tcPr>
          <w:p w14:paraId="2DC4C62B" w14:textId="77777777" w:rsidR="00AE6C40" w:rsidRPr="00AE6C40" w:rsidRDefault="00AE6C40" w:rsidP="00E84E4A">
            <w:pPr>
              <w:suppressAutoHyphens/>
              <w:spacing w:line="360" w:lineRule="auto"/>
              <w:rPr>
                <w:sz w:val="28"/>
                <w:lang w:eastAsia="zh-CN"/>
              </w:rPr>
            </w:pPr>
            <w:r w:rsidRPr="00AE6C40">
              <w:rPr>
                <w:sz w:val="28"/>
                <w:lang w:eastAsia="zh-CN"/>
              </w:rPr>
              <w:t>Заголовочный файл my_lib.h. Структуры BitmapFileHeader, BitmapInfoHeader и Rgb.</w:t>
            </w:r>
          </w:p>
        </w:tc>
        <w:tc>
          <w:tcPr>
            <w:tcW w:w="910" w:type="dxa"/>
            <w:shd w:val="clear" w:color="auto" w:fill="auto"/>
          </w:tcPr>
          <w:p w14:paraId="70F33A48" w14:textId="4A24EA35" w:rsidR="00AE6C40" w:rsidRPr="00E84E4A" w:rsidRDefault="00E84E4A" w:rsidP="00E84E4A">
            <w:pPr>
              <w:suppressAutoHyphens/>
              <w:spacing w:line="360" w:lineRule="auto"/>
              <w:rPr>
                <w:sz w:val="28"/>
                <w:lang w:eastAsia="zh-CN"/>
              </w:rPr>
            </w:pPr>
            <w:r>
              <w:rPr>
                <w:sz w:val="28"/>
                <w:lang w:eastAsia="zh-CN"/>
              </w:rPr>
              <w:t>9</w:t>
            </w:r>
          </w:p>
        </w:tc>
      </w:tr>
      <w:tr w:rsidR="00AE6C40" w:rsidRPr="00AE6C40" w14:paraId="30A00DCA" w14:textId="77777777" w:rsidTr="00CF49D4">
        <w:tc>
          <w:tcPr>
            <w:tcW w:w="803" w:type="dxa"/>
            <w:shd w:val="clear" w:color="auto" w:fill="auto"/>
          </w:tcPr>
          <w:p w14:paraId="00495566" w14:textId="77777777" w:rsidR="00AE6C40" w:rsidRPr="00AE6C40" w:rsidRDefault="00AE6C40" w:rsidP="00E84E4A">
            <w:pPr>
              <w:suppressAutoHyphens/>
              <w:spacing w:line="360" w:lineRule="auto"/>
              <w:ind w:firstLine="142"/>
              <w:rPr>
                <w:sz w:val="28"/>
                <w:lang w:eastAsia="zh-CN"/>
              </w:rPr>
            </w:pPr>
            <w:r w:rsidRPr="00AE6C40">
              <w:rPr>
                <w:bCs/>
                <w:color w:val="000000"/>
                <w:sz w:val="28"/>
                <w:lang w:eastAsia="zh-CN"/>
              </w:rPr>
              <w:t>1.1.</w:t>
            </w:r>
          </w:p>
        </w:tc>
        <w:tc>
          <w:tcPr>
            <w:tcW w:w="8141" w:type="dxa"/>
            <w:shd w:val="clear" w:color="auto" w:fill="auto"/>
          </w:tcPr>
          <w:p w14:paraId="185DDD02" w14:textId="77777777" w:rsidR="00AE6C40" w:rsidRPr="00AE6C40" w:rsidRDefault="00AE6C40" w:rsidP="00E84E4A">
            <w:pPr>
              <w:suppressAutoHyphens/>
              <w:snapToGrid w:val="0"/>
              <w:spacing w:line="360" w:lineRule="auto"/>
              <w:rPr>
                <w:sz w:val="28"/>
                <w:lang w:eastAsia="zh-CN"/>
              </w:rPr>
            </w:pPr>
            <w:r w:rsidRPr="00AE6C40">
              <w:rPr>
                <w:sz w:val="28"/>
                <w:lang w:eastAsia="zh-CN"/>
              </w:rPr>
              <w:t>Заголовочный файл my_lib</w:t>
            </w:r>
          </w:p>
        </w:tc>
        <w:tc>
          <w:tcPr>
            <w:tcW w:w="910" w:type="dxa"/>
            <w:shd w:val="clear" w:color="auto" w:fill="auto"/>
          </w:tcPr>
          <w:p w14:paraId="63F45CFC" w14:textId="3EB91B8A" w:rsidR="00AE6C40" w:rsidRPr="00E84E4A" w:rsidRDefault="00E84E4A" w:rsidP="00E84E4A">
            <w:pPr>
              <w:suppressAutoHyphens/>
              <w:spacing w:line="360" w:lineRule="auto"/>
              <w:rPr>
                <w:sz w:val="28"/>
                <w:lang w:eastAsia="zh-CN"/>
              </w:rPr>
            </w:pPr>
            <w:r>
              <w:rPr>
                <w:sz w:val="28"/>
                <w:lang w:eastAsia="zh-CN"/>
              </w:rPr>
              <w:t>9</w:t>
            </w:r>
          </w:p>
        </w:tc>
      </w:tr>
      <w:tr w:rsidR="00AE6C40" w:rsidRPr="00AE6C40" w14:paraId="42DF4E80" w14:textId="77777777" w:rsidTr="00CF49D4">
        <w:tc>
          <w:tcPr>
            <w:tcW w:w="803" w:type="dxa"/>
            <w:shd w:val="clear" w:color="auto" w:fill="auto"/>
          </w:tcPr>
          <w:p w14:paraId="073DCD10" w14:textId="77777777" w:rsidR="00AE6C40" w:rsidRPr="00AE6C40" w:rsidRDefault="00AE6C40" w:rsidP="00E84E4A">
            <w:pPr>
              <w:suppressAutoHyphens/>
              <w:spacing w:line="360" w:lineRule="auto"/>
              <w:ind w:firstLine="142"/>
              <w:rPr>
                <w:sz w:val="28"/>
                <w:lang w:eastAsia="zh-CN"/>
              </w:rPr>
            </w:pPr>
            <w:r w:rsidRPr="00AE6C40">
              <w:rPr>
                <w:bCs/>
                <w:color w:val="000000"/>
                <w:sz w:val="28"/>
                <w:lang w:eastAsia="zh-CN"/>
              </w:rPr>
              <w:t>1.2.</w:t>
            </w:r>
          </w:p>
        </w:tc>
        <w:tc>
          <w:tcPr>
            <w:tcW w:w="8141" w:type="dxa"/>
            <w:shd w:val="clear" w:color="auto" w:fill="auto"/>
          </w:tcPr>
          <w:p w14:paraId="68F087A5" w14:textId="77777777" w:rsidR="00AE6C40" w:rsidRPr="00AE6C40" w:rsidRDefault="00AE6C40" w:rsidP="00E84E4A">
            <w:pPr>
              <w:suppressAutoHyphens/>
              <w:snapToGrid w:val="0"/>
              <w:spacing w:line="360" w:lineRule="auto"/>
              <w:rPr>
                <w:sz w:val="28"/>
                <w:lang w:eastAsia="zh-CN"/>
              </w:rPr>
            </w:pPr>
            <w:r w:rsidRPr="00AE6C40">
              <w:rPr>
                <w:sz w:val="28"/>
                <w:lang w:eastAsia="zh-CN"/>
              </w:rPr>
              <w:t>Структура BitmapFileHeader</w:t>
            </w:r>
          </w:p>
        </w:tc>
        <w:tc>
          <w:tcPr>
            <w:tcW w:w="910" w:type="dxa"/>
            <w:shd w:val="clear" w:color="auto" w:fill="auto"/>
          </w:tcPr>
          <w:p w14:paraId="6E90C4EB" w14:textId="04A01593" w:rsidR="00AE6C40" w:rsidRPr="00E84E4A" w:rsidRDefault="00E84E4A" w:rsidP="00E84E4A">
            <w:pPr>
              <w:suppressAutoHyphens/>
              <w:spacing w:line="360" w:lineRule="auto"/>
              <w:rPr>
                <w:sz w:val="28"/>
                <w:lang w:eastAsia="zh-CN"/>
              </w:rPr>
            </w:pPr>
            <w:r>
              <w:rPr>
                <w:sz w:val="28"/>
                <w:lang w:eastAsia="zh-CN"/>
              </w:rPr>
              <w:t>10</w:t>
            </w:r>
          </w:p>
        </w:tc>
      </w:tr>
      <w:tr w:rsidR="00AE6C40" w:rsidRPr="00AE6C40" w14:paraId="18692BBF" w14:textId="77777777" w:rsidTr="00CF49D4">
        <w:tc>
          <w:tcPr>
            <w:tcW w:w="803" w:type="dxa"/>
            <w:shd w:val="clear" w:color="auto" w:fill="auto"/>
          </w:tcPr>
          <w:p w14:paraId="0BD36A55" w14:textId="77777777" w:rsidR="00AE6C40" w:rsidRPr="00AE6C40" w:rsidRDefault="00AE6C40" w:rsidP="00E84E4A">
            <w:pPr>
              <w:suppressAutoHyphens/>
              <w:spacing w:line="360" w:lineRule="auto"/>
              <w:ind w:firstLine="142"/>
              <w:rPr>
                <w:sz w:val="28"/>
                <w:lang w:eastAsia="zh-CN"/>
              </w:rPr>
            </w:pPr>
            <w:r w:rsidRPr="00AE6C40">
              <w:rPr>
                <w:bCs/>
                <w:color w:val="000000"/>
                <w:sz w:val="28"/>
                <w:lang w:eastAsia="zh-CN"/>
              </w:rPr>
              <w:t>1.3.</w:t>
            </w:r>
          </w:p>
        </w:tc>
        <w:tc>
          <w:tcPr>
            <w:tcW w:w="8141" w:type="dxa"/>
            <w:shd w:val="clear" w:color="auto" w:fill="auto"/>
          </w:tcPr>
          <w:p w14:paraId="48A2EC96" w14:textId="77777777" w:rsidR="00AE6C40" w:rsidRPr="00AE6C40" w:rsidRDefault="00AE6C40" w:rsidP="00E84E4A">
            <w:pPr>
              <w:suppressAutoHyphens/>
              <w:snapToGrid w:val="0"/>
              <w:spacing w:line="360" w:lineRule="auto"/>
              <w:rPr>
                <w:sz w:val="28"/>
                <w:lang w:eastAsia="zh-CN"/>
              </w:rPr>
            </w:pPr>
            <w:r w:rsidRPr="00AE6C40">
              <w:rPr>
                <w:sz w:val="28"/>
                <w:lang w:eastAsia="zh-CN"/>
              </w:rPr>
              <w:t>Структура BitmapInfoHeader</w:t>
            </w:r>
          </w:p>
        </w:tc>
        <w:tc>
          <w:tcPr>
            <w:tcW w:w="910" w:type="dxa"/>
            <w:shd w:val="clear" w:color="auto" w:fill="auto"/>
          </w:tcPr>
          <w:p w14:paraId="2D5B08B1" w14:textId="46C4ACF8" w:rsidR="00AE6C40" w:rsidRPr="00E84E4A" w:rsidRDefault="00E84E4A" w:rsidP="00E84E4A">
            <w:pPr>
              <w:suppressAutoHyphens/>
              <w:spacing w:line="360" w:lineRule="auto"/>
              <w:rPr>
                <w:sz w:val="28"/>
                <w:lang w:eastAsia="zh-CN"/>
              </w:rPr>
            </w:pPr>
            <w:r>
              <w:rPr>
                <w:sz w:val="28"/>
                <w:lang w:eastAsia="zh-CN"/>
              </w:rPr>
              <w:t>10</w:t>
            </w:r>
          </w:p>
        </w:tc>
      </w:tr>
      <w:tr w:rsidR="00AE6C40" w:rsidRPr="00AE6C40" w14:paraId="10AFD751" w14:textId="77777777" w:rsidTr="00CF49D4">
        <w:tc>
          <w:tcPr>
            <w:tcW w:w="803" w:type="dxa"/>
            <w:shd w:val="clear" w:color="auto" w:fill="auto"/>
          </w:tcPr>
          <w:p w14:paraId="15BFEFC4" w14:textId="77777777" w:rsidR="00AE6C40" w:rsidRPr="00AE6C40" w:rsidRDefault="00AE6C40" w:rsidP="00E84E4A">
            <w:pPr>
              <w:suppressAutoHyphens/>
              <w:spacing w:line="360" w:lineRule="auto"/>
              <w:rPr>
                <w:sz w:val="28"/>
                <w:lang w:eastAsia="zh-CN"/>
              </w:rPr>
            </w:pPr>
            <w:r w:rsidRPr="00AE6C40">
              <w:rPr>
                <w:bCs/>
                <w:color w:val="000000"/>
                <w:sz w:val="28"/>
                <w:lang w:eastAsia="zh-CN"/>
              </w:rPr>
              <w:t xml:space="preserve">  1.4</w:t>
            </w:r>
          </w:p>
        </w:tc>
        <w:tc>
          <w:tcPr>
            <w:tcW w:w="8141" w:type="dxa"/>
            <w:shd w:val="clear" w:color="auto" w:fill="auto"/>
          </w:tcPr>
          <w:p w14:paraId="7F5E0093" w14:textId="77777777" w:rsidR="00AE6C40" w:rsidRPr="00AE6C40" w:rsidRDefault="00AE6C40" w:rsidP="00E84E4A">
            <w:pPr>
              <w:suppressAutoHyphens/>
              <w:snapToGrid w:val="0"/>
              <w:spacing w:line="360" w:lineRule="auto"/>
              <w:rPr>
                <w:sz w:val="28"/>
                <w:lang w:eastAsia="zh-CN"/>
              </w:rPr>
            </w:pPr>
            <w:r w:rsidRPr="00AE6C40">
              <w:rPr>
                <w:sz w:val="28"/>
                <w:lang w:eastAsia="zh-CN"/>
              </w:rPr>
              <w:t xml:space="preserve">Структура </w:t>
            </w:r>
            <w:r w:rsidRPr="00AE6C40">
              <w:rPr>
                <w:sz w:val="28"/>
                <w:lang w:val="en-US" w:eastAsia="zh-CN"/>
              </w:rPr>
              <w:t>Rgb</w:t>
            </w:r>
          </w:p>
        </w:tc>
        <w:tc>
          <w:tcPr>
            <w:tcW w:w="910" w:type="dxa"/>
            <w:shd w:val="clear" w:color="auto" w:fill="auto"/>
          </w:tcPr>
          <w:p w14:paraId="54490774" w14:textId="56367AAB" w:rsidR="00AE6C40" w:rsidRPr="00E84E4A" w:rsidRDefault="00E84E4A" w:rsidP="00E84E4A">
            <w:pPr>
              <w:suppressAutoHyphens/>
              <w:spacing w:line="360" w:lineRule="auto"/>
              <w:rPr>
                <w:sz w:val="28"/>
                <w:lang w:eastAsia="zh-CN"/>
              </w:rPr>
            </w:pPr>
            <w:r>
              <w:rPr>
                <w:sz w:val="28"/>
                <w:lang w:eastAsia="zh-CN"/>
              </w:rPr>
              <w:t>10</w:t>
            </w:r>
          </w:p>
        </w:tc>
      </w:tr>
      <w:tr w:rsidR="00AE6C40" w:rsidRPr="00AE6C40" w14:paraId="02BC2536" w14:textId="77777777" w:rsidTr="00CF49D4">
        <w:tc>
          <w:tcPr>
            <w:tcW w:w="803" w:type="dxa"/>
            <w:shd w:val="clear" w:color="auto" w:fill="auto"/>
          </w:tcPr>
          <w:p w14:paraId="44E400AA" w14:textId="77777777" w:rsidR="00AE6C40" w:rsidRPr="00AE6C40" w:rsidRDefault="00AE6C40" w:rsidP="00E84E4A">
            <w:pPr>
              <w:suppressAutoHyphens/>
              <w:spacing w:line="360" w:lineRule="auto"/>
              <w:rPr>
                <w:sz w:val="28"/>
                <w:lang w:eastAsia="zh-CN"/>
              </w:rPr>
            </w:pPr>
            <w:r w:rsidRPr="00AE6C40">
              <w:rPr>
                <w:bCs/>
                <w:color w:val="000000"/>
                <w:sz w:val="28"/>
                <w:lang w:eastAsia="zh-CN"/>
              </w:rPr>
              <w:t xml:space="preserve">  2.</w:t>
            </w:r>
          </w:p>
        </w:tc>
        <w:tc>
          <w:tcPr>
            <w:tcW w:w="8141" w:type="dxa"/>
            <w:shd w:val="clear" w:color="auto" w:fill="auto"/>
          </w:tcPr>
          <w:p w14:paraId="79FA431C" w14:textId="77777777" w:rsidR="00AE6C40" w:rsidRPr="00AE6C40" w:rsidRDefault="00AE6C40" w:rsidP="00E84E4A">
            <w:pPr>
              <w:suppressAutoHyphens/>
              <w:snapToGrid w:val="0"/>
              <w:spacing w:line="360" w:lineRule="auto"/>
              <w:rPr>
                <w:sz w:val="28"/>
                <w:lang w:eastAsia="zh-CN"/>
              </w:rPr>
            </w:pPr>
            <w:r w:rsidRPr="00AE6C40">
              <w:rPr>
                <w:sz w:val="28"/>
                <w:lang w:eastAsia="zh-CN"/>
              </w:rPr>
              <w:t>Основной файл main.cpp</w:t>
            </w:r>
          </w:p>
        </w:tc>
        <w:tc>
          <w:tcPr>
            <w:tcW w:w="910" w:type="dxa"/>
            <w:shd w:val="clear" w:color="auto" w:fill="auto"/>
          </w:tcPr>
          <w:p w14:paraId="10ED82B5" w14:textId="36FFD564" w:rsidR="00AE6C40" w:rsidRPr="00E84E4A" w:rsidRDefault="00E84E4A" w:rsidP="00E84E4A">
            <w:pPr>
              <w:suppressAutoHyphens/>
              <w:spacing w:line="360" w:lineRule="auto"/>
              <w:rPr>
                <w:sz w:val="28"/>
                <w:lang w:eastAsia="zh-CN"/>
              </w:rPr>
            </w:pPr>
            <w:r>
              <w:rPr>
                <w:sz w:val="28"/>
                <w:lang w:eastAsia="zh-CN"/>
              </w:rPr>
              <w:t>10</w:t>
            </w:r>
          </w:p>
        </w:tc>
      </w:tr>
      <w:tr w:rsidR="00AE6C40" w:rsidRPr="00AE6C40" w14:paraId="1E8D2B45" w14:textId="77777777" w:rsidTr="00CF49D4">
        <w:tc>
          <w:tcPr>
            <w:tcW w:w="803" w:type="dxa"/>
            <w:shd w:val="clear" w:color="auto" w:fill="auto"/>
          </w:tcPr>
          <w:p w14:paraId="06EC38BA" w14:textId="77777777" w:rsidR="00AE6C40" w:rsidRPr="00AE6C40" w:rsidRDefault="00AE6C40" w:rsidP="00E84E4A">
            <w:pPr>
              <w:suppressAutoHyphens/>
              <w:spacing w:line="360" w:lineRule="auto"/>
              <w:rPr>
                <w:sz w:val="28"/>
                <w:lang w:eastAsia="zh-CN"/>
              </w:rPr>
            </w:pPr>
            <w:r w:rsidRPr="00AE6C40">
              <w:rPr>
                <w:bCs/>
                <w:color w:val="000000"/>
                <w:sz w:val="28"/>
                <w:lang w:eastAsia="zh-CN"/>
              </w:rPr>
              <w:t xml:space="preserve">  3.</w:t>
            </w:r>
          </w:p>
        </w:tc>
        <w:tc>
          <w:tcPr>
            <w:tcW w:w="8141" w:type="dxa"/>
            <w:shd w:val="clear" w:color="auto" w:fill="auto"/>
          </w:tcPr>
          <w:p w14:paraId="2F48DC37" w14:textId="77777777" w:rsidR="00AE6C40" w:rsidRPr="00AE6C40" w:rsidRDefault="00AE6C40" w:rsidP="00E84E4A">
            <w:pPr>
              <w:suppressAutoHyphens/>
              <w:snapToGrid w:val="0"/>
              <w:spacing w:line="360" w:lineRule="auto"/>
              <w:rPr>
                <w:sz w:val="28"/>
                <w:lang w:eastAsia="zh-CN"/>
              </w:rPr>
            </w:pPr>
            <w:r w:rsidRPr="00AE6C40">
              <w:rPr>
                <w:sz w:val="28"/>
                <w:lang w:eastAsia="zh-CN"/>
              </w:rPr>
              <w:t>Работа с BMP-файлом</w:t>
            </w:r>
          </w:p>
        </w:tc>
        <w:tc>
          <w:tcPr>
            <w:tcW w:w="910" w:type="dxa"/>
            <w:shd w:val="clear" w:color="auto" w:fill="auto"/>
          </w:tcPr>
          <w:p w14:paraId="1934EDA2" w14:textId="12491103" w:rsidR="00AE6C40" w:rsidRPr="00E84E4A" w:rsidRDefault="00E84E4A" w:rsidP="00E84E4A">
            <w:pPr>
              <w:suppressAutoHyphens/>
              <w:spacing w:line="360" w:lineRule="auto"/>
              <w:rPr>
                <w:sz w:val="28"/>
                <w:lang w:eastAsia="zh-CN"/>
              </w:rPr>
            </w:pPr>
            <w:r>
              <w:rPr>
                <w:sz w:val="28"/>
                <w:lang w:eastAsia="zh-CN"/>
              </w:rPr>
              <w:t>11</w:t>
            </w:r>
          </w:p>
        </w:tc>
      </w:tr>
      <w:tr w:rsidR="00AE6C40" w:rsidRPr="00AE6C40" w14:paraId="0E84ACAC" w14:textId="77777777" w:rsidTr="00CF49D4">
        <w:tc>
          <w:tcPr>
            <w:tcW w:w="803" w:type="dxa"/>
            <w:shd w:val="clear" w:color="auto" w:fill="auto"/>
          </w:tcPr>
          <w:p w14:paraId="28C1B5DF" w14:textId="77777777" w:rsidR="00AE6C40" w:rsidRPr="00AE6C40" w:rsidRDefault="00AE6C40" w:rsidP="00E84E4A">
            <w:pPr>
              <w:suppressAutoHyphens/>
              <w:spacing w:line="360" w:lineRule="auto"/>
              <w:ind w:firstLine="142"/>
              <w:rPr>
                <w:sz w:val="28"/>
                <w:lang w:eastAsia="zh-CN"/>
              </w:rPr>
            </w:pPr>
            <w:r w:rsidRPr="00AE6C40">
              <w:rPr>
                <w:bCs/>
                <w:color w:val="000000"/>
                <w:sz w:val="28"/>
                <w:lang w:eastAsia="zh-CN"/>
              </w:rPr>
              <w:t>3.1</w:t>
            </w:r>
          </w:p>
        </w:tc>
        <w:tc>
          <w:tcPr>
            <w:tcW w:w="8141" w:type="dxa"/>
            <w:shd w:val="clear" w:color="auto" w:fill="auto"/>
          </w:tcPr>
          <w:p w14:paraId="2A6AE5E5" w14:textId="77777777" w:rsidR="00AE6C40" w:rsidRPr="00AE6C40" w:rsidRDefault="00AE6C40" w:rsidP="00E84E4A">
            <w:pPr>
              <w:suppressAutoHyphens/>
              <w:snapToGrid w:val="0"/>
              <w:spacing w:line="360" w:lineRule="auto"/>
              <w:rPr>
                <w:sz w:val="28"/>
                <w:lang w:eastAsia="zh-CN"/>
              </w:rPr>
            </w:pPr>
            <w:r w:rsidRPr="00AE6C40">
              <w:rPr>
                <w:sz w:val="28"/>
                <w:lang w:eastAsia="zh-CN"/>
              </w:rPr>
              <w:t>Заголовочный файл bmp_class.h</w:t>
            </w:r>
          </w:p>
        </w:tc>
        <w:tc>
          <w:tcPr>
            <w:tcW w:w="910" w:type="dxa"/>
            <w:shd w:val="clear" w:color="auto" w:fill="auto"/>
          </w:tcPr>
          <w:p w14:paraId="62025506" w14:textId="78B4278D" w:rsidR="00AE6C40" w:rsidRPr="00E84E4A" w:rsidRDefault="00E84E4A" w:rsidP="00E84E4A">
            <w:pPr>
              <w:suppressAutoHyphens/>
              <w:spacing w:line="360" w:lineRule="auto"/>
              <w:rPr>
                <w:sz w:val="28"/>
                <w:lang w:eastAsia="zh-CN"/>
              </w:rPr>
            </w:pPr>
            <w:r>
              <w:rPr>
                <w:sz w:val="28"/>
                <w:lang w:eastAsia="zh-CN"/>
              </w:rPr>
              <w:t>11</w:t>
            </w:r>
          </w:p>
        </w:tc>
      </w:tr>
      <w:tr w:rsidR="00AE6C40" w:rsidRPr="00AE6C40" w14:paraId="3ADDC0C3" w14:textId="77777777" w:rsidTr="00CF49D4">
        <w:tc>
          <w:tcPr>
            <w:tcW w:w="803" w:type="dxa"/>
            <w:shd w:val="clear" w:color="auto" w:fill="auto"/>
          </w:tcPr>
          <w:p w14:paraId="12E10A6B" w14:textId="77777777" w:rsidR="00AE6C40" w:rsidRPr="00AE6C40" w:rsidRDefault="00AE6C40" w:rsidP="00E84E4A">
            <w:pPr>
              <w:suppressAutoHyphens/>
              <w:spacing w:line="360" w:lineRule="auto"/>
              <w:ind w:firstLine="142"/>
              <w:rPr>
                <w:sz w:val="28"/>
                <w:lang w:eastAsia="zh-CN"/>
              </w:rPr>
            </w:pPr>
            <w:r w:rsidRPr="00AE6C40">
              <w:rPr>
                <w:sz w:val="28"/>
                <w:lang w:eastAsia="zh-CN"/>
              </w:rPr>
              <w:t>3.2</w:t>
            </w:r>
          </w:p>
        </w:tc>
        <w:tc>
          <w:tcPr>
            <w:tcW w:w="8141" w:type="dxa"/>
            <w:shd w:val="clear" w:color="auto" w:fill="auto"/>
          </w:tcPr>
          <w:p w14:paraId="5E596CBB" w14:textId="77777777" w:rsidR="00AE6C40" w:rsidRPr="00AE6C40" w:rsidRDefault="00AE6C40" w:rsidP="00E84E4A">
            <w:pPr>
              <w:suppressAutoHyphens/>
              <w:snapToGrid w:val="0"/>
              <w:spacing w:line="360" w:lineRule="auto"/>
              <w:rPr>
                <w:sz w:val="28"/>
                <w:lang w:eastAsia="zh-CN"/>
              </w:rPr>
            </w:pPr>
            <w:r w:rsidRPr="00AE6C40">
              <w:rPr>
                <w:sz w:val="28"/>
                <w:lang w:eastAsia="zh-CN"/>
              </w:rPr>
              <w:t>Функции для работы с классом в bmp_class.cpp</w:t>
            </w:r>
          </w:p>
        </w:tc>
        <w:tc>
          <w:tcPr>
            <w:tcW w:w="910" w:type="dxa"/>
            <w:shd w:val="clear" w:color="auto" w:fill="auto"/>
          </w:tcPr>
          <w:p w14:paraId="27AD352D" w14:textId="0B04438D" w:rsidR="00AE6C40" w:rsidRPr="00E84E4A" w:rsidRDefault="00E84E4A" w:rsidP="00E84E4A">
            <w:pPr>
              <w:suppressAutoHyphens/>
              <w:spacing w:line="360" w:lineRule="auto"/>
              <w:rPr>
                <w:sz w:val="28"/>
                <w:lang w:eastAsia="zh-CN"/>
              </w:rPr>
            </w:pPr>
            <w:r>
              <w:rPr>
                <w:sz w:val="28"/>
                <w:lang w:eastAsia="zh-CN"/>
              </w:rPr>
              <w:t>11</w:t>
            </w:r>
          </w:p>
        </w:tc>
      </w:tr>
      <w:tr w:rsidR="00AE6C40" w:rsidRPr="00AE6C40" w14:paraId="3F02AC98" w14:textId="77777777" w:rsidTr="00CF49D4">
        <w:tc>
          <w:tcPr>
            <w:tcW w:w="803" w:type="dxa"/>
            <w:shd w:val="clear" w:color="auto" w:fill="auto"/>
          </w:tcPr>
          <w:p w14:paraId="6838C244" w14:textId="77777777" w:rsidR="00AE6C40" w:rsidRPr="00AE6C40" w:rsidRDefault="00AE6C40" w:rsidP="00E84E4A">
            <w:pPr>
              <w:suppressAutoHyphens/>
              <w:spacing w:line="360" w:lineRule="auto"/>
              <w:ind w:firstLine="142"/>
              <w:rPr>
                <w:sz w:val="28"/>
                <w:lang w:eastAsia="zh-CN"/>
              </w:rPr>
            </w:pPr>
            <w:r w:rsidRPr="00AE6C40">
              <w:rPr>
                <w:sz w:val="28"/>
                <w:lang w:eastAsia="zh-CN"/>
              </w:rPr>
              <w:t>4</w:t>
            </w:r>
          </w:p>
        </w:tc>
        <w:tc>
          <w:tcPr>
            <w:tcW w:w="8141" w:type="dxa"/>
            <w:shd w:val="clear" w:color="auto" w:fill="auto"/>
          </w:tcPr>
          <w:p w14:paraId="6481AB34" w14:textId="77777777" w:rsidR="00AE6C40" w:rsidRPr="00AE6C40" w:rsidRDefault="00AE6C40" w:rsidP="00E84E4A">
            <w:pPr>
              <w:suppressAutoHyphens/>
              <w:snapToGrid w:val="0"/>
              <w:spacing w:line="360" w:lineRule="auto"/>
              <w:rPr>
                <w:sz w:val="28"/>
                <w:lang w:eastAsia="zh-CN"/>
              </w:rPr>
            </w:pPr>
            <w:r w:rsidRPr="00AE6C40">
              <w:rPr>
                <w:sz w:val="28"/>
                <w:lang w:eastAsia="zh-CN"/>
              </w:rPr>
              <w:t>Функции для проверки значений и справка</w:t>
            </w:r>
          </w:p>
        </w:tc>
        <w:tc>
          <w:tcPr>
            <w:tcW w:w="910" w:type="dxa"/>
            <w:shd w:val="clear" w:color="auto" w:fill="auto"/>
          </w:tcPr>
          <w:p w14:paraId="5D91D76F" w14:textId="43A5501D" w:rsidR="00AE6C40" w:rsidRPr="00E84E4A" w:rsidRDefault="00AE6C40" w:rsidP="00E84E4A">
            <w:pPr>
              <w:suppressAutoHyphens/>
              <w:spacing w:line="360" w:lineRule="auto"/>
              <w:rPr>
                <w:sz w:val="28"/>
                <w:lang w:eastAsia="zh-CN"/>
              </w:rPr>
            </w:pPr>
            <w:r w:rsidRPr="00AE6C40">
              <w:rPr>
                <w:sz w:val="28"/>
                <w:lang w:eastAsia="zh-CN"/>
              </w:rPr>
              <w:t>1</w:t>
            </w:r>
            <w:r w:rsidR="00E84E4A">
              <w:rPr>
                <w:sz w:val="28"/>
                <w:lang w:eastAsia="zh-CN"/>
              </w:rPr>
              <w:t>5</w:t>
            </w:r>
          </w:p>
        </w:tc>
      </w:tr>
      <w:tr w:rsidR="00AE6C40" w:rsidRPr="00AE6C40" w14:paraId="6E343984" w14:textId="77777777" w:rsidTr="00CF49D4">
        <w:tc>
          <w:tcPr>
            <w:tcW w:w="803" w:type="dxa"/>
            <w:shd w:val="clear" w:color="auto" w:fill="auto"/>
          </w:tcPr>
          <w:p w14:paraId="64A412F1" w14:textId="77777777" w:rsidR="00AE6C40" w:rsidRPr="00AE6C40" w:rsidRDefault="00AE6C40" w:rsidP="00E84E4A">
            <w:pPr>
              <w:suppressAutoHyphens/>
              <w:spacing w:line="360" w:lineRule="auto"/>
              <w:ind w:firstLine="142"/>
              <w:rPr>
                <w:sz w:val="28"/>
                <w:lang w:eastAsia="zh-CN"/>
              </w:rPr>
            </w:pPr>
            <w:r w:rsidRPr="00AE6C40">
              <w:rPr>
                <w:sz w:val="28"/>
                <w:lang w:eastAsia="zh-CN"/>
              </w:rPr>
              <w:t>4.1</w:t>
            </w:r>
          </w:p>
        </w:tc>
        <w:tc>
          <w:tcPr>
            <w:tcW w:w="8141" w:type="dxa"/>
            <w:shd w:val="clear" w:color="auto" w:fill="auto"/>
          </w:tcPr>
          <w:p w14:paraId="05778B95" w14:textId="77777777" w:rsidR="00AE6C40" w:rsidRPr="00AE6C40" w:rsidRDefault="00AE6C40" w:rsidP="00E84E4A">
            <w:pPr>
              <w:suppressAutoHyphens/>
              <w:snapToGrid w:val="0"/>
              <w:spacing w:line="360" w:lineRule="auto"/>
              <w:rPr>
                <w:sz w:val="28"/>
                <w:lang w:eastAsia="zh-CN"/>
              </w:rPr>
            </w:pPr>
            <w:r w:rsidRPr="00AE6C40">
              <w:rPr>
                <w:sz w:val="28"/>
                <w:lang w:eastAsia="zh-CN"/>
              </w:rPr>
              <w:t>Заголовочный файл collectoprover.h</w:t>
            </w:r>
          </w:p>
        </w:tc>
        <w:tc>
          <w:tcPr>
            <w:tcW w:w="910" w:type="dxa"/>
            <w:shd w:val="clear" w:color="auto" w:fill="auto"/>
          </w:tcPr>
          <w:p w14:paraId="56329969" w14:textId="585CDAA1" w:rsidR="00AE6C40" w:rsidRPr="00E84E4A" w:rsidRDefault="00AE6C40" w:rsidP="00E84E4A">
            <w:pPr>
              <w:suppressAutoHyphens/>
              <w:spacing w:line="360" w:lineRule="auto"/>
              <w:rPr>
                <w:sz w:val="28"/>
                <w:lang w:eastAsia="zh-CN"/>
              </w:rPr>
            </w:pPr>
            <w:r w:rsidRPr="00AE6C40">
              <w:rPr>
                <w:sz w:val="28"/>
                <w:lang w:eastAsia="zh-CN"/>
              </w:rPr>
              <w:t>1</w:t>
            </w:r>
            <w:r w:rsidR="00E84E4A">
              <w:rPr>
                <w:sz w:val="28"/>
                <w:lang w:eastAsia="zh-CN"/>
              </w:rPr>
              <w:t>5</w:t>
            </w:r>
          </w:p>
        </w:tc>
      </w:tr>
      <w:tr w:rsidR="00AE6C40" w:rsidRPr="00AE6C40" w14:paraId="199A002B" w14:textId="77777777" w:rsidTr="00CF49D4">
        <w:tc>
          <w:tcPr>
            <w:tcW w:w="803" w:type="dxa"/>
            <w:shd w:val="clear" w:color="auto" w:fill="auto"/>
          </w:tcPr>
          <w:p w14:paraId="648F7E21" w14:textId="77777777" w:rsidR="00AE6C40" w:rsidRPr="00AE6C40" w:rsidRDefault="00AE6C40" w:rsidP="00E84E4A">
            <w:pPr>
              <w:suppressAutoHyphens/>
              <w:spacing w:line="360" w:lineRule="auto"/>
              <w:ind w:firstLine="142"/>
              <w:rPr>
                <w:sz w:val="28"/>
                <w:lang w:eastAsia="zh-CN"/>
              </w:rPr>
            </w:pPr>
            <w:r w:rsidRPr="00AE6C40">
              <w:rPr>
                <w:sz w:val="28"/>
                <w:lang w:eastAsia="zh-CN"/>
              </w:rPr>
              <w:t>4.2</w:t>
            </w:r>
          </w:p>
        </w:tc>
        <w:tc>
          <w:tcPr>
            <w:tcW w:w="8141" w:type="dxa"/>
            <w:shd w:val="clear" w:color="auto" w:fill="auto"/>
          </w:tcPr>
          <w:p w14:paraId="6FE69785" w14:textId="77777777" w:rsidR="00AE6C40" w:rsidRPr="00AE6C40" w:rsidRDefault="00AE6C40" w:rsidP="00E84E4A">
            <w:pPr>
              <w:suppressAutoHyphens/>
              <w:snapToGrid w:val="0"/>
              <w:spacing w:line="360" w:lineRule="auto"/>
              <w:rPr>
                <w:sz w:val="28"/>
                <w:lang w:eastAsia="zh-CN"/>
              </w:rPr>
            </w:pPr>
            <w:r w:rsidRPr="00AE6C40">
              <w:rPr>
                <w:sz w:val="28"/>
                <w:lang w:eastAsia="zh-CN"/>
              </w:rPr>
              <w:t>Функции для проверки значений в collectoprover.cpp</w:t>
            </w:r>
          </w:p>
        </w:tc>
        <w:tc>
          <w:tcPr>
            <w:tcW w:w="910" w:type="dxa"/>
            <w:shd w:val="clear" w:color="auto" w:fill="auto"/>
          </w:tcPr>
          <w:p w14:paraId="7C4FB9DB" w14:textId="0B0CC6B4" w:rsidR="00AE6C40" w:rsidRPr="00E84E4A" w:rsidRDefault="00AE6C40" w:rsidP="00E84E4A">
            <w:pPr>
              <w:suppressAutoHyphens/>
              <w:spacing w:line="360" w:lineRule="auto"/>
              <w:rPr>
                <w:sz w:val="28"/>
                <w:lang w:eastAsia="zh-CN"/>
              </w:rPr>
            </w:pPr>
            <w:r w:rsidRPr="00AE6C40">
              <w:rPr>
                <w:sz w:val="28"/>
                <w:lang w:eastAsia="zh-CN"/>
              </w:rPr>
              <w:t>1</w:t>
            </w:r>
            <w:r w:rsidR="00E84E4A">
              <w:rPr>
                <w:sz w:val="28"/>
                <w:lang w:eastAsia="zh-CN"/>
              </w:rPr>
              <w:t>5</w:t>
            </w:r>
          </w:p>
        </w:tc>
      </w:tr>
      <w:tr w:rsidR="00AE6C40" w:rsidRPr="00AE6C40" w14:paraId="3DAE90A1" w14:textId="77777777" w:rsidTr="00CF49D4">
        <w:tc>
          <w:tcPr>
            <w:tcW w:w="803" w:type="dxa"/>
            <w:shd w:val="clear" w:color="auto" w:fill="auto"/>
          </w:tcPr>
          <w:p w14:paraId="440543F8" w14:textId="77777777" w:rsidR="00AE6C40" w:rsidRPr="00AE6C40" w:rsidRDefault="00AE6C40" w:rsidP="00E84E4A">
            <w:pPr>
              <w:suppressAutoHyphens/>
              <w:spacing w:line="360" w:lineRule="auto"/>
              <w:ind w:firstLine="142"/>
              <w:rPr>
                <w:sz w:val="28"/>
                <w:lang w:eastAsia="zh-CN"/>
              </w:rPr>
            </w:pPr>
            <w:r w:rsidRPr="00AE6C40">
              <w:rPr>
                <w:sz w:val="28"/>
                <w:lang w:eastAsia="zh-CN"/>
              </w:rPr>
              <w:t>4.3</w:t>
            </w:r>
          </w:p>
        </w:tc>
        <w:tc>
          <w:tcPr>
            <w:tcW w:w="8141" w:type="dxa"/>
            <w:shd w:val="clear" w:color="auto" w:fill="auto"/>
          </w:tcPr>
          <w:p w14:paraId="190D4C79" w14:textId="77777777" w:rsidR="00AE6C40" w:rsidRPr="00AE6C40" w:rsidRDefault="00AE6C40" w:rsidP="00E84E4A">
            <w:pPr>
              <w:suppressAutoHyphens/>
              <w:snapToGrid w:val="0"/>
              <w:spacing w:line="360" w:lineRule="auto"/>
              <w:rPr>
                <w:sz w:val="28"/>
                <w:lang w:eastAsia="zh-CN"/>
              </w:rPr>
            </w:pPr>
            <w:r w:rsidRPr="00AE6C40">
              <w:rPr>
                <w:sz w:val="28"/>
                <w:lang w:eastAsia="zh-CN"/>
              </w:rPr>
              <w:t>Справка</w:t>
            </w:r>
          </w:p>
        </w:tc>
        <w:tc>
          <w:tcPr>
            <w:tcW w:w="910" w:type="dxa"/>
            <w:shd w:val="clear" w:color="auto" w:fill="auto"/>
          </w:tcPr>
          <w:p w14:paraId="2E3B8D75" w14:textId="3434E737" w:rsidR="00AE6C40" w:rsidRPr="00E84E4A" w:rsidRDefault="00AE6C40" w:rsidP="00E84E4A">
            <w:pPr>
              <w:suppressAutoHyphens/>
              <w:spacing w:line="360" w:lineRule="auto"/>
              <w:rPr>
                <w:sz w:val="28"/>
                <w:lang w:eastAsia="zh-CN"/>
              </w:rPr>
            </w:pPr>
            <w:r w:rsidRPr="00AE6C40">
              <w:rPr>
                <w:sz w:val="28"/>
                <w:lang w:eastAsia="zh-CN"/>
              </w:rPr>
              <w:t>1</w:t>
            </w:r>
            <w:r w:rsidR="00E84E4A">
              <w:rPr>
                <w:sz w:val="28"/>
                <w:lang w:eastAsia="zh-CN"/>
              </w:rPr>
              <w:t>7</w:t>
            </w:r>
          </w:p>
        </w:tc>
      </w:tr>
      <w:tr w:rsidR="00AE6C40" w:rsidRPr="00AE6C40" w14:paraId="5F8EFB84" w14:textId="77777777" w:rsidTr="00CF49D4">
        <w:tc>
          <w:tcPr>
            <w:tcW w:w="803" w:type="dxa"/>
            <w:shd w:val="clear" w:color="auto" w:fill="auto"/>
          </w:tcPr>
          <w:p w14:paraId="6CEF4322" w14:textId="77777777" w:rsidR="00AE6C40" w:rsidRPr="00AE6C40" w:rsidRDefault="00AE6C40" w:rsidP="00E84E4A">
            <w:pPr>
              <w:suppressAutoHyphens/>
              <w:spacing w:line="360" w:lineRule="auto"/>
              <w:ind w:firstLine="142"/>
              <w:rPr>
                <w:sz w:val="28"/>
                <w:lang w:eastAsia="zh-CN"/>
              </w:rPr>
            </w:pPr>
            <w:r w:rsidRPr="00AE6C40">
              <w:rPr>
                <w:sz w:val="28"/>
                <w:lang w:eastAsia="zh-CN"/>
              </w:rPr>
              <w:t>5</w:t>
            </w:r>
          </w:p>
        </w:tc>
        <w:tc>
          <w:tcPr>
            <w:tcW w:w="8141" w:type="dxa"/>
            <w:shd w:val="clear" w:color="auto" w:fill="auto"/>
          </w:tcPr>
          <w:p w14:paraId="31EF569B" w14:textId="77777777" w:rsidR="00AE6C40" w:rsidRPr="00AE6C40" w:rsidRDefault="00AE6C40" w:rsidP="00E84E4A">
            <w:pPr>
              <w:suppressAutoHyphens/>
              <w:snapToGrid w:val="0"/>
              <w:spacing w:line="360" w:lineRule="auto"/>
              <w:rPr>
                <w:sz w:val="28"/>
                <w:lang w:eastAsia="zh-CN"/>
              </w:rPr>
            </w:pPr>
            <w:r w:rsidRPr="00AE6C40">
              <w:rPr>
                <w:sz w:val="28"/>
                <w:lang w:eastAsia="zh-CN"/>
              </w:rPr>
              <w:t>Сборка программы, Makefile.</w:t>
            </w:r>
          </w:p>
        </w:tc>
        <w:tc>
          <w:tcPr>
            <w:tcW w:w="910" w:type="dxa"/>
            <w:shd w:val="clear" w:color="auto" w:fill="auto"/>
          </w:tcPr>
          <w:p w14:paraId="45DA3779" w14:textId="7562E5D7" w:rsidR="00AE6C40" w:rsidRPr="00E84E4A" w:rsidRDefault="00AE6C40" w:rsidP="00E84E4A">
            <w:pPr>
              <w:suppressAutoHyphens/>
              <w:spacing w:line="360" w:lineRule="auto"/>
              <w:rPr>
                <w:sz w:val="28"/>
                <w:lang w:eastAsia="zh-CN"/>
              </w:rPr>
            </w:pPr>
            <w:r w:rsidRPr="00AE6C40">
              <w:rPr>
                <w:sz w:val="28"/>
                <w:lang w:eastAsia="zh-CN"/>
              </w:rPr>
              <w:t>1</w:t>
            </w:r>
            <w:r w:rsidR="00E84E4A">
              <w:rPr>
                <w:sz w:val="28"/>
                <w:lang w:eastAsia="zh-CN"/>
              </w:rPr>
              <w:t>7</w:t>
            </w:r>
          </w:p>
        </w:tc>
      </w:tr>
      <w:tr w:rsidR="00AE6C40" w:rsidRPr="00AE6C40" w14:paraId="2A6CDF7E" w14:textId="77777777" w:rsidTr="00CF49D4">
        <w:tc>
          <w:tcPr>
            <w:tcW w:w="803" w:type="dxa"/>
            <w:shd w:val="clear" w:color="auto" w:fill="auto"/>
          </w:tcPr>
          <w:p w14:paraId="0B53D9A3" w14:textId="77777777" w:rsidR="00AE6C40" w:rsidRPr="00AE6C40" w:rsidRDefault="00AE6C40" w:rsidP="00E84E4A">
            <w:pPr>
              <w:suppressAutoHyphens/>
              <w:spacing w:line="360" w:lineRule="auto"/>
              <w:ind w:firstLine="142"/>
              <w:rPr>
                <w:sz w:val="28"/>
                <w:lang w:eastAsia="zh-CN"/>
              </w:rPr>
            </w:pPr>
          </w:p>
        </w:tc>
        <w:tc>
          <w:tcPr>
            <w:tcW w:w="8141" w:type="dxa"/>
            <w:shd w:val="clear" w:color="auto" w:fill="auto"/>
          </w:tcPr>
          <w:p w14:paraId="2AD0FE29" w14:textId="77777777" w:rsidR="00AE6C40" w:rsidRPr="00AE6C40" w:rsidRDefault="00AE6C40" w:rsidP="00E84E4A">
            <w:pPr>
              <w:suppressAutoHyphens/>
              <w:snapToGrid w:val="0"/>
              <w:spacing w:line="360" w:lineRule="auto"/>
              <w:rPr>
                <w:sz w:val="28"/>
                <w:lang w:eastAsia="zh-CN"/>
              </w:rPr>
            </w:pPr>
            <w:r w:rsidRPr="00AE6C40">
              <w:rPr>
                <w:sz w:val="28"/>
                <w:lang w:eastAsia="zh-CN"/>
              </w:rPr>
              <w:t>Заключение</w:t>
            </w:r>
          </w:p>
        </w:tc>
        <w:tc>
          <w:tcPr>
            <w:tcW w:w="910" w:type="dxa"/>
            <w:shd w:val="clear" w:color="auto" w:fill="auto"/>
          </w:tcPr>
          <w:p w14:paraId="2EB32A5C" w14:textId="3A5044A7" w:rsidR="00AE6C40" w:rsidRPr="00E84E4A" w:rsidRDefault="00AE6C40" w:rsidP="00E84E4A">
            <w:pPr>
              <w:suppressAutoHyphens/>
              <w:spacing w:line="360" w:lineRule="auto"/>
              <w:rPr>
                <w:sz w:val="28"/>
                <w:lang w:eastAsia="zh-CN"/>
              </w:rPr>
            </w:pPr>
            <w:r w:rsidRPr="00AE6C40">
              <w:rPr>
                <w:sz w:val="28"/>
                <w:lang w:eastAsia="zh-CN"/>
              </w:rPr>
              <w:t>1</w:t>
            </w:r>
            <w:r w:rsidR="00E84E4A">
              <w:rPr>
                <w:sz w:val="28"/>
                <w:lang w:eastAsia="zh-CN"/>
              </w:rPr>
              <w:t>9</w:t>
            </w:r>
          </w:p>
        </w:tc>
      </w:tr>
      <w:tr w:rsidR="00AE6C40" w:rsidRPr="00AE6C40" w14:paraId="26F8A7FC" w14:textId="77777777" w:rsidTr="00CF49D4">
        <w:tc>
          <w:tcPr>
            <w:tcW w:w="803" w:type="dxa"/>
            <w:shd w:val="clear" w:color="auto" w:fill="auto"/>
          </w:tcPr>
          <w:p w14:paraId="2DC6B6F9" w14:textId="77777777" w:rsidR="00AE6C40" w:rsidRPr="00AE6C40" w:rsidRDefault="00AE6C40" w:rsidP="00E84E4A">
            <w:pPr>
              <w:suppressAutoHyphens/>
              <w:snapToGrid w:val="0"/>
              <w:spacing w:line="360" w:lineRule="auto"/>
              <w:rPr>
                <w:bCs/>
                <w:color w:val="000000"/>
                <w:sz w:val="28"/>
                <w:lang w:eastAsia="zh-CN"/>
              </w:rPr>
            </w:pPr>
          </w:p>
        </w:tc>
        <w:tc>
          <w:tcPr>
            <w:tcW w:w="8141" w:type="dxa"/>
            <w:shd w:val="clear" w:color="auto" w:fill="auto"/>
          </w:tcPr>
          <w:p w14:paraId="3B662BE6" w14:textId="77777777" w:rsidR="00AE6C40" w:rsidRPr="00AE6C40" w:rsidRDefault="00AE6C40" w:rsidP="00E84E4A">
            <w:pPr>
              <w:suppressAutoHyphens/>
              <w:spacing w:line="360" w:lineRule="auto"/>
              <w:rPr>
                <w:sz w:val="28"/>
                <w:lang w:eastAsia="zh-CN"/>
              </w:rPr>
            </w:pPr>
            <w:r w:rsidRPr="00AE6C40">
              <w:rPr>
                <w:sz w:val="28"/>
                <w:lang w:eastAsia="zh-CN"/>
              </w:rPr>
              <w:t>Список использованных источников</w:t>
            </w:r>
          </w:p>
        </w:tc>
        <w:tc>
          <w:tcPr>
            <w:tcW w:w="910" w:type="dxa"/>
            <w:shd w:val="clear" w:color="auto" w:fill="auto"/>
          </w:tcPr>
          <w:p w14:paraId="59AEEE4B" w14:textId="1F14645A" w:rsidR="00AE6C40" w:rsidRPr="00E84E4A" w:rsidRDefault="00E84E4A" w:rsidP="00E84E4A">
            <w:pPr>
              <w:suppressAutoHyphens/>
              <w:spacing w:line="360" w:lineRule="auto"/>
              <w:rPr>
                <w:sz w:val="28"/>
                <w:lang w:eastAsia="zh-CN"/>
              </w:rPr>
            </w:pPr>
            <w:r>
              <w:rPr>
                <w:sz w:val="28"/>
                <w:lang w:eastAsia="zh-CN"/>
              </w:rPr>
              <w:t>20</w:t>
            </w:r>
          </w:p>
        </w:tc>
      </w:tr>
      <w:tr w:rsidR="00AE6C40" w:rsidRPr="00AE6C40" w14:paraId="7B515D20" w14:textId="77777777" w:rsidTr="00CF49D4">
        <w:tc>
          <w:tcPr>
            <w:tcW w:w="803" w:type="dxa"/>
            <w:shd w:val="clear" w:color="auto" w:fill="auto"/>
          </w:tcPr>
          <w:p w14:paraId="2C51483D" w14:textId="77777777" w:rsidR="00AE6C40" w:rsidRPr="00AE6C40" w:rsidRDefault="00AE6C40" w:rsidP="00E84E4A">
            <w:pPr>
              <w:suppressAutoHyphens/>
              <w:snapToGrid w:val="0"/>
              <w:spacing w:line="360" w:lineRule="auto"/>
              <w:rPr>
                <w:bCs/>
                <w:color w:val="000000"/>
                <w:sz w:val="28"/>
                <w:lang w:eastAsia="zh-CN"/>
              </w:rPr>
            </w:pPr>
          </w:p>
        </w:tc>
        <w:tc>
          <w:tcPr>
            <w:tcW w:w="8141" w:type="dxa"/>
            <w:shd w:val="clear" w:color="auto" w:fill="auto"/>
          </w:tcPr>
          <w:p w14:paraId="454D0FE5" w14:textId="77777777" w:rsidR="00AE6C40" w:rsidRPr="00AE6C40" w:rsidRDefault="00AE6C40" w:rsidP="00E84E4A">
            <w:pPr>
              <w:suppressAutoHyphens/>
              <w:spacing w:line="360" w:lineRule="auto"/>
              <w:rPr>
                <w:sz w:val="28"/>
                <w:lang w:eastAsia="zh-CN"/>
              </w:rPr>
            </w:pPr>
            <w:r w:rsidRPr="00AE6C40">
              <w:rPr>
                <w:sz w:val="28"/>
                <w:lang w:eastAsia="zh-CN"/>
              </w:rPr>
              <w:t>Приложение А. Пример работы программы</w:t>
            </w:r>
          </w:p>
        </w:tc>
        <w:tc>
          <w:tcPr>
            <w:tcW w:w="910" w:type="dxa"/>
            <w:shd w:val="clear" w:color="auto" w:fill="auto"/>
          </w:tcPr>
          <w:p w14:paraId="3867A5D3" w14:textId="710A4B1D" w:rsidR="00AE6C40" w:rsidRPr="00E84E4A" w:rsidRDefault="00E84E4A" w:rsidP="00E84E4A">
            <w:pPr>
              <w:suppressAutoHyphens/>
              <w:spacing w:line="360" w:lineRule="auto"/>
              <w:rPr>
                <w:sz w:val="28"/>
                <w:lang w:eastAsia="zh-CN"/>
              </w:rPr>
            </w:pPr>
            <w:r>
              <w:rPr>
                <w:sz w:val="28"/>
                <w:lang w:eastAsia="zh-CN"/>
              </w:rPr>
              <w:t>21</w:t>
            </w:r>
          </w:p>
        </w:tc>
      </w:tr>
      <w:tr w:rsidR="00AE6C40" w:rsidRPr="00AE6C40" w14:paraId="769B9A70" w14:textId="77777777" w:rsidTr="00CF49D4">
        <w:tc>
          <w:tcPr>
            <w:tcW w:w="803" w:type="dxa"/>
            <w:shd w:val="clear" w:color="auto" w:fill="auto"/>
          </w:tcPr>
          <w:p w14:paraId="7B6E8DC8" w14:textId="77777777" w:rsidR="00AE6C40" w:rsidRPr="00AE6C40" w:rsidRDefault="00AE6C40" w:rsidP="00E84E4A">
            <w:pPr>
              <w:suppressAutoHyphens/>
              <w:snapToGrid w:val="0"/>
              <w:spacing w:line="360" w:lineRule="auto"/>
              <w:rPr>
                <w:bCs/>
                <w:color w:val="000000"/>
                <w:sz w:val="28"/>
                <w:lang w:eastAsia="zh-CN"/>
              </w:rPr>
            </w:pPr>
          </w:p>
        </w:tc>
        <w:tc>
          <w:tcPr>
            <w:tcW w:w="8141" w:type="dxa"/>
            <w:shd w:val="clear" w:color="auto" w:fill="auto"/>
          </w:tcPr>
          <w:p w14:paraId="5B4226EB" w14:textId="77777777" w:rsidR="00AE6C40" w:rsidRPr="00AE6C40" w:rsidRDefault="00AE6C40" w:rsidP="00E84E4A">
            <w:pPr>
              <w:suppressAutoHyphens/>
              <w:spacing w:line="360" w:lineRule="auto"/>
              <w:rPr>
                <w:sz w:val="28"/>
                <w:lang w:eastAsia="zh-CN"/>
              </w:rPr>
            </w:pPr>
            <w:r w:rsidRPr="00AE6C40">
              <w:rPr>
                <w:sz w:val="28"/>
                <w:lang w:eastAsia="zh-CN"/>
              </w:rPr>
              <w:t>Приложение Б. Исходный код программы</w:t>
            </w:r>
          </w:p>
        </w:tc>
        <w:tc>
          <w:tcPr>
            <w:tcW w:w="910" w:type="dxa"/>
            <w:shd w:val="clear" w:color="auto" w:fill="auto"/>
          </w:tcPr>
          <w:p w14:paraId="13DBE98E" w14:textId="4FF4C245" w:rsidR="00AE6C40" w:rsidRPr="00E84E4A" w:rsidRDefault="00AE6C40" w:rsidP="00E84E4A">
            <w:pPr>
              <w:suppressAutoHyphens/>
              <w:spacing w:line="360" w:lineRule="auto"/>
              <w:rPr>
                <w:sz w:val="28"/>
                <w:lang w:eastAsia="zh-CN"/>
              </w:rPr>
            </w:pPr>
            <w:r w:rsidRPr="00AE6C40">
              <w:rPr>
                <w:sz w:val="28"/>
                <w:lang w:eastAsia="zh-CN"/>
              </w:rPr>
              <w:t>2</w:t>
            </w:r>
            <w:r w:rsidR="00E84E4A">
              <w:rPr>
                <w:sz w:val="28"/>
                <w:lang w:eastAsia="zh-CN"/>
              </w:rPr>
              <w:t>4</w:t>
            </w:r>
          </w:p>
        </w:tc>
      </w:tr>
      <w:tr w:rsidR="00AE6C40" w:rsidRPr="00AE6C40" w14:paraId="19EFBCFB" w14:textId="77777777" w:rsidTr="00CF49D4">
        <w:tc>
          <w:tcPr>
            <w:tcW w:w="803" w:type="dxa"/>
            <w:shd w:val="clear" w:color="auto" w:fill="auto"/>
          </w:tcPr>
          <w:p w14:paraId="4A80C12F" w14:textId="77777777" w:rsidR="00AE6C40" w:rsidRPr="00AE6C40" w:rsidRDefault="00AE6C40" w:rsidP="00E84E4A">
            <w:pPr>
              <w:suppressAutoHyphens/>
              <w:snapToGrid w:val="0"/>
              <w:spacing w:line="360" w:lineRule="auto"/>
              <w:rPr>
                <w:bCs/>
                <w:color w:val="000000"/>
                <w:sz w:val="28"/>
                <w:lang w:eastAsia="zh-CN"/>
              </w:rPr>
            </w:pPr>
          </w:p>
        </w:tc>
        <w:tc>
          <w:tcPr>
            <w:tcW w:w="8141" w:type="dxa"/>
            <w:shd w:val="clear" w:color="auto" w:fill="auto"/>
          </w:tcPr>
          <w:p w14:paraId="488003B6" w14:textId="77777777" w:rsidR="00AE6C40" w:rsidRPr="00AE6C40" w:rsidRDefault="00AE6C40" w:rsidP="00E84E4A">
            <w:pPr>
              <w:suppressAutoHyphens/>
              <w:spacing w:line="360" w:lineRule="auto"/>
              <w:rPr>
                <w:sz w:val="28"/>
                <w:lang w:eastAsia="zh-CN"/>
              </w:rPr>
            </w:pPr>
          </w:p>
        </w:tc>
        <w:tc>
          <w:tcPr>
            <w:tcW w:w="910" w:type="dxa"/>
            <w:shd w:val="clear" w:color="auto" w:fill="auto"/>
          </w:tcPr>
          <w:p w14:paraId="721B3C93" w14:textId="77777777" w:rsidR="00AE6C40" w:rsidRPr="00AE6C40" w:rsidRDefault="00AE6C40" w:rsidP="00E84E4A">
            <w:pPr>
              <w:suppressAutoHyphens/>
              <w:spacing w:line="360" w:lineRule="auto"/>
              <w:rPr>
                <w:sz w:val="28"/>
                <w:lang w:eastAsia="zh-CN"/>
              </w:rPr>
            </w:pPr>
          </w:p>
        </w:tc>
      </w:tr>
    </w:tbl>
    <w:p w14:paraId="636A8B5C" w14:textId="77777777" w:rsidR="006B51D1" w:rsidRPr="00BE4534" w:rsidRDefault="00276B21" w:rsidP="00E84E4A">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14:paraId="3E4E32CF" w14:textId="77777777" w:rsidR="00AE6C40" w:rsidRPr="00AE6C40" w:rsidRDefault="00AE6C40" w:rsidP="00E84E4A">
      <w:pPr>
        <w:spacing w:line="360" w:lineRule="auto"/>
        <w:ind w:firstLine="709"/>
        <w:jc w:val="both"/>
        <w:rPr>
          <w:sz w:val="28"/>
          <w:szCs w:val="28"/>
        </w:rPr>
      </w:pPr>
      <w:r w:rsidRPr="00AE6C40">
        <w:rPr>
          <w:sz w:val="28"/>
          <w:szCs w:val="28"/>
        </w:rPr>
        <w:t xml:space="preserve">Цель работы: создать программу, которая будет обрабатывать изображение, по флагам введённых в командой строке. </w:t>
      </w:r>
    </w:p>
    <w:p w14:paraId="590009A3" w14:textId="77777777" w:rsidR="00AE6C40" w:rsidRPr="00AE6C40" w:rsidRDefault="00AE6C40" w:rsidP="00E84E4A">
      <w:pPr>
        <w:spacing w:line="360" w:lineRule="auto"/>
        <w:ind w:firstLine="709"/>
        <w:jc w:val="both"/>
        <w:rPr>
          <w:sz w:val="28"/>
          <w:szCs w:val="28"/>
        </w:rPr>
      </w:pPr>
      <w:r w:rsidRPr="00AE6C40">
        <w:rPr>
          <w:sz w:val="28"/>
          <w:szCs w:val="28"/>
        </w:rPr>
        <w:t>Основные задачи:</w:t>
      </w:r>
    </w:p>
    <w:p w14:paraId="717E9544" w14:textId="77777777" w:rsidR="00AE6C40" w:rsidRPr="00AE6C40" w:rsidRDefault="00AE6C40" w:rsidP="00E84E4A">
      <w:pPr>
        <w:pStyle w:val="af2"/>
        <w:numPr>
          <w:ilvl w:val="0"/>
          <w:numId w:val="14"/>
        </w:numPr>
        <w:spacing w:line="360" w:lineRule="auto"/>
        <w:jc w:val="both"/>
        <w:rPr>
          <w:sz w:val="28"/>
          <w:szCs w:val="28"/>
        </w:rPr>
      </w:pPr>
      <w:r w:rsidRPr="00AE6C40">
        <w:rPr>
          <w:sz w:val="28"/>
          <w:szCs w:val="28"/>
        </w:rPr>
        <w:t>Реализовать класс Bitmap для считывания, вывода, обработки изображений.</w:t>
      </w:r>
    </w:p>
    <w:p w14:paraId="203156DA" w14:textId="77777777" w:rsidR="00AE6C40" w:rsidRPr="00AE6C40" w:rsidRDefault="00AE6C40" w:rsidP="00E84E4A">
      <w:pPr>
        <w:pStyle w:val="af2"/>
        <w:numPr>
          <w:ilvl w:val="0"/>
          <w:numId w:val="14"/>
        </w:numPr>
        <w:spacing w:line="360" w:lineRule="auto"/>
        <w:jc w:val="both"/>
        <w:rPr>
          <w:sz w:val="28"/>
          <w:szCs w:val="28"/>
        </w:rPr>
      </w:pPr>
      <w:r w:rsidRPr="00AE6C40">
        <w:rPr>
          <w:sz w:val="28"/>
          <w:szCs w:val="28"/>
        </w:rPr>
        <w:t>Реализовать CLI (Command Line Interface) – интерфейс, в котором управление осуществляется посредством аргументов командной строки.</w:t>
      </w:r>
    </w:p>
    <w:p w14:paraId="1FDDBA7F" w14:textId="77777777" w:rsidR="00AE6C40" w:rsidRPr="00AE6C40" w:rsidRDefault="00AE6C40" w:rsidP="00E84E4A">
      <w:pPr>
        <w:pStyle w:val="af2"/>
        <w:numPr>
          <w:ilvl w:val="0"/>
          <w:numId w:val="14"/>
        </w:numPr>
        <w:spacing w:line="360" w:lineRule="auto"/>
        <w:jc w:val="both"/>
        <w:rPr>
          <w:sz w:val="28"/>
          <w:szCs w:val="28"/>
        </w:rPr>
      </w:pPr>
      <w:r w:rsidRPr="00AE6C40">
        <w:rPr>
          <w:sz w:val="28"/>
          <w:szCs w:val="28"/>
        </w:rPr>
        <w:t>Реализовать функции по обработке изображений, требуемые заданием.</w:t>
      </w:r>
    </w:p>
    <w:p w14:paraId="184850B0" w14:textId="77777777" w:rsidR="00AE6C40" w:rsidRPr="00AE6C40" w:rsidRDefault="00AE6C40" w:rsidP="00E84E4A">
      <w:pPr>
        <w:pStyle w:val="af2"/>
        <w:numPr>
          <w:ilvl w:val="0"/>
          <w:numId w:val="14"/>
        </w:numPr>
        <w:spacing w:line="360" w:lineRule="auto"/>
        <w:jc w:val="both"/>
        <w:rPr>
          <w:sz w:val="28"/>
          <w:szCs w:val="28"/>
        </w:rPr>
      </w:pPr>
      <w:r w:rsidRPr="00AE6C40">
        <w:rPr>
          <w:sz w:val="28"/>
          <w:szCs w:val="28"/>
        </w:rPr>
        <w:t>Написать Makefile для сборки программы.</w:t>
      </w:r>
    </w:p>
    <w:p w14:paraId="294C2C68" w14:textId="77777777" w:rsidR="00AE6C40" w:rsidRPr="00AE6C40" w:rsidRDefault="00AE6C40" w:rsidP="00E84E4A">
      <w:pPr>
        <w:pStyle w:val="af2"/>
        <w:numPr>
          <w:ilvl w:val="0"/>
          <w:numId w:val="14"/>
        </w:numPr>
        <w:spacing w:line="360" w:lineRule="auto"/>
        <w:jc w:val="both"/>
        <w:rPr>
          <w:sz w:val="28"/>
          <w:szCs w:val="28"/>
        </w:rPr>
      </w:pPr>
      <w:r w:rsidRPr="00AE6C40">
        <w:rPr>
          <w:sz w:val="28"/>
          <w:szCs w:val="28"/>
        </w:rPr>
        <w:t>Сделать обработку всех возможных исключительных ситуаций.</w:t>
      </w:r>
    </w:p>
    <w:p w14:paraId="461FDB50" w14:textId="77777777" w:rsidR="006B51D1" w:rsidRDefault="006B51D1" w:rsidP="00E84E4A">
      <w:pPr>
        <w:spacing w:line="360" w:lineRule="auto"/>
        <w:ind w:firstLine="709"/>
        <w:jc w:val="both"/>
        <w:rPr>
          <w:color w:val="FF0000"/>
          <w:sz w:val="28"/>
          <w:szCs w:val="28"/>
        </w:rPr>
      </w:pPr>
    </w:p>
    <w:p w14:paraId="521B57F2" w14:textId="329B044C" w:rsidR="00AE6C40" w:rsidRPr="000B74E0" w:rsidRDefault="00276B21" w:rsidP="00E84E4A">
      <w:pPr>
        <w:pStyle w:val="4"/>
        <w:spacing w:line="360" w:lineRule="auto"/>
        <w:jc w:val="both"/>
      </w:pPr>
      <w:r w:rsidRPr="000B74E0">
        <w:rPr>
          <w:caps/>
        </w:rPr>
        <w:br w:type="page"/>
      </w:r>
      <w:r w:rsidR="00AE6C40" w:rsidRPr="000B74E0">
        <w:lastRenderedPageBreak/>
        <w:t xml:space="preserve">1. Заголовочный файл </w:t>
      </w:r>
      <w:r w:rsidR="00AE6C40" w:rsidRPr="00AE6C40">
        <w:t>my</w:t>
      </w:r>
      <w:r w:rsidR="00AE6C40" w:rsidRPr="000B74E0">
        <w:t>_</w:t>
      </w:r>
      <w:r w:rsidR="00AE6C40" w:rsidRPr="00AE6C40">
        <w:t>lib</w:t>
      </w:r>
      <w:r w:rsidR="00AE6C40" w:rsidRPr="000B74E0">
        <w:t>.</w:t>
      </w:r>
      <w:r w:rsidR="00AE6C40" w:rsidRPr="00AE6C40">
        <w:t>h</w:t>
      </w:r>
      <w:r w:rsidR="00AE6C40" w:rsidRPr="000B74E0">
        <w:t xml:space="preserve">. Структуры </w:t>
      </w:r>
      <w:r w:rsidR="00AE6C40" w:rsidRPr="00AE6C40">
        <w:t>BitmapFileHeader</w:t>
      </w:r>
      <w:r w:rsidR="00AE6C40" w:rsidRPr="000B74E0">
        <w:t xml:space="preserve">, </w:t>
      </w:r>
      <w:r w:rsidR="00AE6C40" w:rsidRPr="00AE6C40">
        <w:t>BitmapInfoHeader</w:t>
      </w:r>
      <w:r w:rsidR="00AE6C40" w:rsidRPr="000B74E0">
        <w:t xml:space="preserve"> и </w:t>
      </w:r>
      <w:r w:rsidR="00AE6C40" w:rsidRPr="00AE6C40">
        <w:t>Rgb</w:t>
      </w:r>
      <w:r w:rsidR="00AE6C40" w:rsidRPr="000B74E0">
        <w:t>.</w:t>
      </w:r>
    </w:p>
    <w:p w14:paraId="7E09B23B"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1.1 Заголовочный файл </w:t>
      </w:r>
      <w:r w:rsidRPr="00AE6C40">
        <w:rPr>
          <w:b/>
          <w:bCs/>
          <w:sz w:val="28"/>
          <w:szCs w:val="28"/>
          <w:lang w:val="en-US" w:eastAsia="zh-CN"/>
        </w:rPr>
        <w:t>my</w:t>
      </w:r>
      <w:r w:rsidRPr="00AE6C40">
        <w:rPr>
          <w:b/>
          <w:bCs/>
          <w:sz w:val="28"/>
          <w:szCs w:val="28"/>
          <w:lang w:eastAsia="zh-CN"/>
        </w:rPr>
        <w:t>_</w:t>
      </w:r>
      <w:r w:rsidRPr="00AE6C40">
        <w:rPr>
          <w:b/>
          <w:bCs/>
          <w:sz w:val="28"/>
          <w:szCs w:val="28"/>
          <w:lang w:val="en-US" w:eastAsia="zh-CN"/>
        </w:rPr>
        <w:t>lib</w:t>
      </w:r>
    </w:p>
    <w:p w14:paraId="55078109" w14:textId="77777777" w:rsidR="00AE6C40" w:rsidRPr="00AE6C40" w:rsidRDefault="00AE6C40" w:rsidP="00E84E4A">
      <w:pPr>
        <w:suppressAutoHyphens/>
        <w:spacing w:line="360" w:lineRule="auto"/>
        <w:ind w:left="360" w:firstLine="349"/>
        <w:contextualSpacing/>
        <w:jc w:val="both"/>
        <w:rPr>
          <w:sz w:val="28"/>
          <w:szCs w:val="28"/>
          <w:lang w:eastAsia="zh-CN"/>
        </w:rPr>
      </w:pPr>
      <w:r w:rsidRPr="00AE6C40">
        <w:rPr>
          <w:sz w:val="28"/>
          <w:szCs w:val="28"/>
          <w:lang w:eastAsia="zh-CN"/>
        </w:rPr>
        <w:t xml:space="preserve">Здесь находится описанипе структур, все нужные стандартные библиотеки, макросы номеров ошибок, указывающие на причину ошибки. </w:t>
      </w:r>
      <w:r w:rsidRPr="00AE6C40">
        <w:rPr>
          <w:sz w:val="28"/>
          <w:szCs w:val="28"/>
          <w:lang w:eastAsia="zh-CN"/>
        </w:rPr>
        <w:br/>
        <w:t>Для правильных записи и вывода структур было необходимо задать выравнивание полей структуры с помощью директивы #</w:t>
      </w:r>
      <w:r w:rsidRPr="00AE6C40">
        <w:rPr>
          <w:sz w:val="28"/>
          <w:szCs w:val="28"/>
          <w:lang w:val="en-US" w:eastAsia="zh-CN"/>
        </w:rPr>
        <w:t>pragma</w:t>
      </w:r>
      <w:r w:rsidRPr="00AE6C40">
        <w:rPr>
          <w:sz w:val="28"/>
          <w:szCs w:val="28"/>
          <w:lang w:eastAsia="zh-CN"/>
        </w:rPr>
        <w:t xml:space="preserve">, которая позволяет давать некоторые инструкции компилятору. Инструкция </w:t>
      </w:r>
      <w:r w:rsidRPr="00AE6C40">
        <w:rPr>
          <w:sz w:val="28"/>
          <w:szCs w:val="28"/>
          <w:lang w:val="en-US" w:eastAsia="zh-CN"/>
        </w:rPr>
        <w:t>pack</w:t>
      </w:r>
      <w:r w:rsidRPr="00AE6C40">
        <w:rPr>
          <w:sz w:val="28"/>
          <w:szCs w:val="28"/>
          <w:lang w:eastAsia="zh-CN"/>
        </w:rPr>
        <w:t xml:space="preserve"> после ключевого слова </w:t>
      </w:r>
      <w:r w:rsidRPr="00AE6C40">
        <w:rPr>
          <w:sz w:val="28"/>
          <w:szCs w:val="28"/>
          <w:lang w:val="en-US" w:eastAsia="zh-CN"/>
        </w:rPr>
        <w:t>pragma</w:t>
      </w:r>
      <w:r w:rsidRPr="00AE6C40">
        <w:rPr>
          <w:sz w:val="28"/>
          <w:szCs w:val="28"/>
          <w:lang w:eastAsia="zh-CN"/>
        </w:rPr>
        <w:t xml:space="preserve"> управляет выравниванием байтов. Для корректного считывания и записи было выставлено значение 1, то есть выравнивания совсем не будет, так как самое короткое возможное машинное слово 1 байт.</w:t>
      </w:r>
    </w:p>
    <w:p w14:paraId="1BEE1D00" w14:textId="77777777" w:rsidR="00AE6C40" w:rsidRPr="00AE6C40" w:rsidRDefault="00AE6C40" w:rsidP="00E84E4A">
      <w:pPr>
        <w:suppressAutoHyphens/>
        <w:spacing w:line="360" w:lineRule="auto"/>
        <w:ind w:left="360" w:firstLine="349"/>
        <w:contextualSpacing/>
        <w:jc w:val="both"/>
        <w:rPr>
          <w:sz w:val="28"/>
          <w:szCs w:val="28"/>
          <w:lang w:eastAsia="zh-CN"/>
        </w:rPr>
      </w:pPr>
      <w:r w:rsidRPr="00AE6C40">
        <w:rPr>
          <w:sz w:val="28"/>
          <w:szCs w:val="28"/>
          <w:lang w:eastAsia="zh-CN"/>
        </w:rPr>
        <w:t xml:space="preserve">После описания всех структур следует восстановление выравнивание с помощью </w:t>
      </w:r>
      <w:r w:rsidRPr="00AE6C40">
        <w:rPr>
          <w:sz w:val="28"/>
          <w:szCs w:val="28"/>
          <w:lang w:val="en-US" w:eastAsia="zh-CN"/>
        </w:rPr>
        <w:t>#pragma(pop).</w:t>
      </w:r>
    </w:p>
    <w:p w14:paraId="18DB3D9A" w14:textId="77777777" w:rsidR="00AE6C40" w:rsidRPr="00AE6C40" w:rsidRDefault="00AE6C40" w:rsidP="00E84E4A">
      <w:pPr>
        <w:suppressAutoHyphens/>
        <w:spacing w:line="360" w:lineRule="auto"/>
        <w:ind w:left="360"/>
        <w:contextualSpacing/>
        <w:jc w:val="both"/>
        <w:rPr>
          <w:sz w:val="28"/>
          <w:szCs w:val="28"/>
          <w:lang w:eastAsia="zh-CN"/>
        </w:rPr>
      </w:pPr>
      <w:r w:rsidRPr="00AE6C40">
        <w:rPr>
          <w:sz w:val="28"/>
          <w:szCs w:val="28"/>
          <w:lang w:eastAsia="zh-CN"/>
        </w:rPr>
        <w:t>Библиотеки, с которыми ведется работа:</w:t>
      </w:r>
    </w:p>
    <w:p w14:paraId="2DD7040E" w14:textId="77777777" w:rsidR="00AE6C40" w:rsidRPr="00AE6C40" w:rsidRDefault="00AE6C40" w:rsidP="00E84E4A">
      <w:pPr>
        <w:numPr>
          <w:ilvl w:val="0"/>
          <w:numId w:val="15"/>
        </w:numPr>
        <w:suppressAutoHyphens/>
        <w:spacing w:line="360" w:lineRule="auto"/>
        <w:contextualSpacing/>
        <w:jc w:val="both"/>
        <w:rPr>
          <w:sz w:val="28"/>
          <w:szCs w:val="28"/>
          <w:lang w:eastAsia="zh-CN"/>
        </w:rPr>
      </w:pPr>
      <w:r w:rsidRPr="00AE6C40">
        <w:rPr>
          <w:sz w:val="28"/>
          <w:szCs w:val="28"/>
          <w:lang w:eastAsia="zh-CN"/>
        </w:rPr>
        <w:t>&lt;iostream&gt; - ввод и вывод через потоки(</w:t>
      </w:r>
      <w:r w:rsidRPr="00AE6C40">
        <w:rPr>
          <w:sz w:val="28"/>
          <w:szCs w:val="28"/>
          <w:lang w:val="en-US" w:eastAsia="zh-CN"/>
        </w:rPr>
        <w:t>cout</w:t>
      </w:r>
      <w:r w:rsidRPr="00AE6C40">
        <w:rPr>
          <w:sz w:val="28"/>
          <w:szCs w:val="28"/>
          <w:lang w:eastAsia="zh-CN"/>
        </w:rPr>
        <w:t xml:space="preserve">, </w:t>
      </w:r>
      <w:r w:rsidRPr="00AE6C40">
        <w:rPr>
          <w:sz w:val="28"/>
          <w:szCs w:val="28"/>
          <w:lang w:val="en-US" w:eastAsia="zh-CN"/>
        </w:rPr>
        <w:t>cin</w:t>
      </w:r>
      <w:r w:rsidRPr="00AE6C40">
        <w:rPr>
          <w:sz w:val="28"/>
          <w:szCs w:val="28"/>
          <w:lang w:eastAsia="zh-CN"/>
        </w:rPr>
        <w:t>).</w:t>
      </w:r>
    </w:p>
    <w:p w14:paraId="2CC34F06" w14:textId="77777777" w:rsidR="00AE6C40" w:rsidRPr="00AE6C40" w:rsidRDefault="00AE6C40" w:rsidP="00E84E4A">
      <w:pPr>
        <w:numPr>
          <w:ilvl w:val="0"/>
          <w:numId w:val="15"/>
        </w:numPr>
        <w:suppressAutoHyphens/>
        <w:spacing w:line="360" w:lineRule="auto"/>
        <w:contextualSpacing/>
        <w:jc w:val="both"/>
        <w:rPr>
          <w:sz w:val="28"/>
          <w:szCs w:val="28"/>
          <w:lang w:eastAsia="zh-CN"/>
        </w:rPr>
      </w:pPr>
      <w:r w:rsidRPr="00AE6C40">
        <w:rPr>
          <w:sz w:val="28"/>
          <w:szCs w:val="28"/>
          <w:lang w:eastAsia="zh-CN"/>
        </w:rPr>
        <w:t xml:space="preserve">&lt;cstdio&gt; - дополнительные функции ввода и вывода из </w:t>
      </w:r>
      <w:r w:rsidRPr="00AE6C40">
        <w:rPr>
          <w:sz w:val="28"/>
          <w:szCs w:val="28"/>
          <w:lang w:val="en-US" w:eastAsia="zh-CN"/>
        </w:rPr>
        <w:t>C</w:t>
      </w:r>
      <w:r w:rsidRPr="00AE6C40">
        <w:rPr>
          <w:sz w:val="28"/>
          <w:szCs w:val="28"/>
          <w:lang w:eastAsia="zh-CN"/>
        </w:rPr>
        <w:t>(</w:t>
      </w:r>
      <w:r w:rsidRPr="00AE6C40">
        <w:rPr>
          <w:sz w:val="28"/>
          <w:szCs w:val="28"/>
          <w:lang w:val="en-US" w:eastAsia="zh-CN"/>
        </w:rPr>
        <w:t>fread</w:t>
      </w:r>
      <w:r w:rsidRPr="00AE6C40">
        <w:rPr>
          <w:sz w:val="28"/>
          <w:szCs w:val="28"/>
          <w:lang w:eastAsia="zh-CN"/>
        </w:rPr>
        <w:t xml:space="preserve">, </w:t>
      </w:r>
      <w:r w:rsidRPr="00AE6C40">
        <w:rPr>
          <w:sz w:val="28"/>
          <w:szCs w:val="28"/>
          <w:lang w:val="en-US" w:eastAsia="zh-CN"/>
        </w:rPr>
        <w:t>fwrite</w:t>
      </w:r>
      <w:r w:rsidRPr="00AE6C40">
        <w:rPr>
          <w:sz w:val="28"/>
          <w:szCs w:val="28"/>
          <w:lang w:eastAsia="zh-CN"/>
        </w:rPr>
        <w:t>).</w:t>
      </w:r>
    </w:p>
    <w:p w14:paraId="5BBB6D06" w14:textId="77777777" w:rsidR="00AE6C40" w:rsidRPr="00AE6C40" w:rsidRDefault="00AE6C40" w:rsidP="00E84E4A">
      <w:pPr>
        <w:numPr>
          <w:ilvl w:val="0"/>
          <w:numId w:val="15"/>
        </w:numPr>
        <w:suppressAutoHyphens/>
        <w:spacing w:line="360" w:lineRule="auto"/>
        <w:contextualSpacing/>
        <w:jc w:val="both"/>
        <w:rPr>
          <w:sz w:val="28"/>
          <w:szCs w:val="28"/>
          <w:lang w:eastAsia="zh-CN"/>
        </w:rPr>
      </w:pPr>
      <w:r w:rsidRPr="00AE6C40">
        <w:rPr>
          <w:sz w:val="28"/>
          <w:szCs w:val="28"/>
          <w:lang w:eastAsia="zh-CN"/>
        </w:rPr>
        <w:t xml:space="preserve">&lt;cstring&gt; - функции для работы со строками из </w:t>
      </w:r>
      <w:r w:rsidRPr="00AE6C40">
        <w:rPr>
          <w:sz w:val="28"/>
          <w:szCs w:val="28"/>
          <w:lang w:val="en-US" w:eastAsia="zh-CN"/>
        </w:rPr>
        <w:t>C</w:t>
      </w:r>
      <w:r w:rsidRPr="00AE6C40">
        <w:rPr>
          <w:sz w:val="28"/>
          <w:szCs w:val="28"/>
          <w:lang w:eastAsia="zh-CN"/>
        </w:rPr>
        <w:t>(</w:t>
      </w:r>
      <w:r w:rsidRPr="00AE6C40">
        <w:rPr>
          <w:sz w:val="28"/>
          <w:szCs w:val="28"/>
          <w:lang w:val="en-US" w:eastAsia="zh-CN"/>
        </w:rPr>
        <w:t>strchr</w:t>
      </w:r>
      <w:r w:rsidRPr="00AE6C40">
        <w:rPr>
          <w:sz w:val="28"/>
          <w:szCs w:val="28"/>
          <w:lang w:eastAsia="zh-CN"/>
        </w:rPr>
        <w:t>).</w:t>
      </w:r>
    </w:p>
    <w:p w14:paraId="405262D6" w14:textId="77777777" w:rsidR="00AE6C40" w:rsidRPr="00AE6C40" w:rsidRDefault="00AE6C40" w:rsidP="00E84E4A">
      <w:pPr>
        <w:numPr>
          <w:ilvl w:val="0"/>
          <w:numId w:val="15"/>
        </w:numPr>
        <w:suppressAutoHyphens/>
        <w:spacing w:line="360" w:lineRule="auto"/>
        <w:contextualSpacing/>
        <w:jc w:val="both"/>
        <w:rPr>
          <w:sz w:val="28"/>
          <w:szCs w:val="28"/>
          <w:lang w:eastAsia="zh-CN"/>
        </w:rPr>
      </w:pPr>
      <w:r w:rsidRPr="00AE6C40">
        <w:rPr>
          <w:sz w:val="28"/>
          <w:szCs w:val="28"/>
          <w:lang w:eastAsia="zh-CN"/>
        </w:rPr>
        <w:t xml:space="preserve">&lt;getopt.h&gt; - библиотека для реализации </w:t>
      </w:r>
      <w:r w:rsidRPr="00AE6C40">
        <w:rPr>
          <w:sz w:val="28"/>
          <w:szCs w:val="28"/>
          <w:lang w:val="en-US" w:eastAsia="zh-CN"/>
        </w:rPr>
        <w:t>CLI</w:t>
      </w:r>
      <w:r w:rsidRPr="00AE6C40">
        <w:rPr>
          <w:sz w:val="28"/>
          <w:szCs w:val="28"/>
          <w:lang w:eastAsia="zh-CN"/>
        </w:rPr>
        <w:t>(</w:t>
      </w:r>
      <w:r w:rsidRPr="00AE6C40">
        <w:rPr>
          <w:sz w:val="28"/>
          <w:szCs w:val="28"/>
          <w:lang w:val="en-US" w:eastAsia="zh-CN"/>
        </w:rPr>
        <w:t>getopt</w:t>
      </w:r>
      <w:r w:rsidRPr="00AE6C40">
        <w:rPr>
          <w:sz w:val="28"/>
          <w:szCs w:val="28"/>
          <w:lang w:eastAsia="zh-CN"/>
        </w:rPr>
        <w:t>_</w:t>
      </w:r>
      <w:r w:rsidRPr="00AE6C40">
        <w:rPr>
          <w:sz w:val="28"/>
          <w:szCs w:val="28"/>
          <w:lang w:val="en-US" w:eastAsia="zh-CN"/>
        </w:rPr>
        <w:t>long</w:t>
      </w:r>
      <w:r w:rsidRPr="00AE6C40">
        <w:rPr>
          <w:sz w:val="28"/>
          <w:szCs w:val="28"/>
          <w:lang w:eastAsia="zh-CN"/>
        </w:rPr>
        <w:t>).</w:t>
      </w:r>
    </w:p>
    <w:p w14:paraId="33A6758C" w14:textId="77777777" w:rsidR="00AE6C40" w:rsidRPr="00AE6C40" w:rsidRDefault="00AE6C40" w:rsidP="00E84E4A">
      <w:pPr>
        <w:numPr>
          <w:ilvl w:val="0"/>
          <w:numId w:val="15"/>
        </w:numPr>
        <w:suppressAutoHyphens/>
        <w:spacing w:line="360" w:lineRule="auto"/>
        <w:contextualSpacing/>
        <w:jc w:val="both"/>
        <w:rPr>
          <w:sz w:val="28"/>
          <w:szCs w:val="28"/>
          <w:lang w:eastAsia="zh-CN"/>
        </w:rPr>
      </w:pPr>
      <w:r w:rsidRPr="00AE6C40">
        <w:rPr>
          <w:sz w:val="28"/>
          <w:szCs w:val="28"/>
          <w:lang w:eastAsia="zh-CN"/>
        </w:rPr>
        <w:t>&lt;vector&gt; - библиотека, позволяющая использовать динамический массив, обеспечивающий быстрое добавление новых элементов в конец и меняющий свой размер при необходимости.</w:t>
      </w:r>
    </w:p>
    <w:p w14:paraId="13F8527B" w14:textId="77777777" w:rsidR="00AE6C40" w:rsidRPr="00AE6C40" w:rsidRDefault="00AE6C40" w:rsidP="00E84E4A">
      <w:pPr>
        <w:numPr>
          <w:ilvl w:val="0"/>
          <w:numId w:val="15"/>
        </w:numPr>
        <w:suppressAutoHyphens/>
        <w:spacing w:line="360" w:lineRule="auto"/>
        <w:contextualSpacing/>
        <w:jc w:val="both"/>
        <w:rPr>
          <w:sz w:val="28"/>
          <w:szCs w:val="28"/>
          <w:lang w:eastAsia="zh-CN"/>
        </w:rPr>
      </w:pPr>
      <w:r w:rsidRPr="00AE6C40">
        <w:rPr>
          <w:sz w:val="28"/>
          <w:szCs w:val="28"/>
          <w:lang w:eastAsia="zh-CN"/>
        </w:rPr>
        <w:t>&lt;map&gt; - библиотека, позволяющая использовать словари.</w:t>
      </w:r>
    </w:p>
    <w:p w14:paraId="3880EB43" w14:textId="77777777" w:rsidR="00AE6C40" w:rsidRPr="00AE6C40" w:rsidRDefault="00AE6C40" w:rsidP="00E84E4A">
      <w:pPr>
        <w:numPr>
          <w:ilvl w:val="0"/>
          <w:numId w:val="15"/>
        </w:numPr>
        <w:suppressAutoHyphens/>
        <w:spacing w:line="360" w:lineRule="auto"/>
        <w:contextualSpacing/>
        <w:jc w:val="both"/>
        <w:rPr>
          <w:sz w:val="28"/>
          <w:szCs w:val="28"/>
          <w:lang w:eastAsia="zh-CN"/>
        </w:rPr>
      </w:pPr>
      <w:r w:rsidRPr="00AE6C40">
        <w:rPr>
          <w:sz w:val="28"/>
          <w:szCs w:val="28"/>
          <w:lang w:eastAsia="zh-CN"/>
        </w:rPr>
        <w:t xml:space="preserve">&lt;clocale&gt; - используется для подключения локали, ради корректного отображения кириллицы </w:t>
      </w:r>
    </w:p>
    <w:p w14:paraId="44CE341E"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lastRenderedPageBreak/>
        <w:t xml:space="preserve">1.2 Структура </w:t>
      </w:r>
      <w:r w:rsidRPr="00AE6C40">
        <w:rPr>
          <w:b/>
          <w:bCs/>
          <w:sz w:val="28"/>
          <w:szCs w:val="28"/>
          <w:lang w:val="en-US" w:eastAsia="zh-CN"/>
        </w:rPr>
        <w:t>BitmapFileHeader</w:t>
      </w:r>
    </w:p>
    <w:p w14:paraId="35B24761" w14:textId="77777777" w:rsidR="00AE6C40" w:rsidRPr="00AE6C40" w:rsidRDefault="00AE6C40" w:rsidP="00E84E4A">
      <w:pPr>
        <w:suppressAutoHyphens/>
        <w:spacing w:line="360" w:lineRule="auto"/>
        <w:ind w:left="360" w:firstLine="349"/>
        <w:contextualSpacing/>
        <w:jc w:val="both"/>
        <w:rPr>
          <w:sz w:val="28"/>
          <w:szCs w:val="28"/>
          <w:lang w:eastAsia="zh-CN"/>
        </w:rPr>
      </w:pPr>
      <w:r w:rsidRPr="00AE6C40">
        <w:rPr>
          <w:sz w:val="28"/>
          <w:szCs w:val="28"/>
          <w:lang w:eastAsia="zh-CN"/>
        </w:rPr>
        <w:t>Структура, в которой содержится информация о файле: код формата, общий размер файла в байтах, два зарезервированных поля и адрес битового массива в данном файле.</w:t>
      </w:r>
    </w:p>
    <w:p w14:paraId="13691DF9"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1.3 Структура </w:t>
      </w:r>
      <w:r w:rsidRPr="00AE6C40">
        <w:rPr>
          <w:b/>
          <w:bCs/>
          <w:sz w:val="28"/>
          <w:szCs w:val="28"/>
          <w:lang w:val="en-US" w:eastAsia="zh-CN"/>
        </w:rPr>
        <w:t>BitmapInfoHeader</w:t>
      </w:r>
    </w:p>
    <w:p w14:paraId="42AF82BE" w14:textId="77777777" w:rsidR="00AE6C40" w:rsidRPr="00AE6C40" w:rsidRDefault="00AE6C40" w:rsidP="00E84E4A">
      <w:pPr>
        <w:suppressAutoHyphens/>
        <w:spacing w:line="360" w:lineRule="auto"/>
        <w:ind w:left="360" w:firstLine="349"/>
        <w:contextualSpacing/>
        <w:jc w:val="both"/>
        <w:rPr>
          <w:sz w:val="28"/>
          <w:szCs w:val="28"/>
          <w:lang w:eastAsia="zh-CN"/>
        </w:rPr>
      </w:pPr>
      <w:r w:rsidRPr="00AE6C40">
        <w:rPr>
          <w:sz w:val="28"/>
          <w:szCs w:val="28"/>
          <w:lang w:eastAsia="zh-CN"/>
        </w:rPr>
        <w:t xml:space="preserve">Структура, в которой содержится информация об изображении: размер заголовка, ширина и длина растра в пикселях, количество цветовых плоскостей(должно быть равно 1), количество бит на пиксель, метод сжатия, горизонтальное и вертикальное разрешение, чисто цветов изображения, число основных цветов. </w:t>
      </w:r>
    </w:p>
    <w:p w14:paraId="62379015" w14:textId="77777777" w:rsidR="00AE6C40" w:rsidRPr="00AE6C40" w:rsidRDefault="00AE6C40" w:rsidP="00E84E4A">
      <w:pPr>
        <w:keepNext/>
        <w:suppressAutoHyphens/>
        <w:spacing w:before="240" w:after="60" w:line="360" w:lineRule="auto"/>
        <w:jc w:val="both"/>
        <w:outlineLvl w:val="3"/>
        <w:rPr>
          <w:b/>
          <w:bCs/>
          <w:sz w:val="28"/>
          <w:szCs w:val="28"/>
          <w:lang w:eastAsia="zh-CN"/>
        </w:rPr>
      </w:pPr>
      <w:r w:rsidRPr="00AE6C40">
        <w:rPr>
          <w:b/>
          <w:bCs/>
          <w:sz w:val="28"/>
          <w:szCs w:val="28"/>
          <w:lang w:eastAsia="zh-CN"/>
        </w:rPr>
        <w:t xml:space="preserve">1.4 Структура </w:t>
      </w:r>
      <w:r w:rsidRPr="00AE6C40">
        <w:rPr>
          <w:b/>
          <w:bCs/>
          <w:sz w:val="28"/>
          <w:szCs w:val="28"/>
          <w:lang w:val="en-US" w:eastAsia="zh-CN"/>
        </w:rPr>
        <w:t>Rgb</w:t>
      </w:r>
    </w:p>
    <w:p w14:paraId="089F6666" w14:textId="77777777" w:rsidR="00AE6C40" w:rsidRPr="00AE6C40" w:rsidRDefault="00AE6C40" w:rsidP="00E84E4A">
      <w:pPr>
        <w:suppressAutoHyphens/>
        <w:spacing w:line="360" w:lineRule="auto"/>
        <w:ind w:left="360" w:firstLine="349"/>
        <w:contextualSpacing/>
        <w:jc w:val="both"/>
        <w:rPr>
          <w:sz w:val="28"/>
          <w:szCs w:val="28"/>
          <w:lang w:eastAsia="zh-CN"/>
        </w:rPr>
      </w:pPr>
      <w:r w:rsidRPr="00AE6C40">
        <w:rPr>
          <w:sz w:val="28"/>
          <w:szCs w:val="28"/>
          <w:lang w:eastAsia="zh-CN"/>
        </w:rPr>
        <w:t>Структура, в которой содержатся данные о цвете пикселя: значение потоков синего, зеленого и красного.</w:t>
      </w:r>
    </w:p>
    <w:p w14:paraId="662818B1"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2. Основной файл </w:t>
      </w:r>
      <w:r w:rsidRPr="00AE6C40">
        <w:rPr>
          <w:b/>
          <w:bCs/>
          <w:sz w:val="28"/>
          <w:szCs w:val="28"/>
          <w:lang w:val="en-US" w:eastAsia="zh-CN"/>
        </w:rPr>
        <w:t>main</w:t>
      </w:r>
      <w:r w:rsidRPr="00AE6C40">
        <w:rPr>
          <w:b/>
          <w:bCs/>
          <w:sz w:val="28"/>
          <w:szCs w:val="28"/>
          <w:lang w:eastAsia="zh-CN"/>
        </w:rPr>
        <w:t>.</w:t>
      </w:r>
      <w:r w:rsidRPr="00AE6C40">
        <w:rPr>
          <w:b/>
          <w:bCs/>
          <w:sz w:val="28"/>
          <w:szCs w:val="28"/>
          <w:lang w:val="en-US" w:eastAsia="zh-CN"/>
        </w:rPr>
        <w:t>cpp</w:t>
      </w:r>
    </w:p>
    <w:p w14:paraId="2B481CA3"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eastAsia="zh-CN"/>
        </w:rPr>
        <w:t xml:space="preserve">Здесь происходит основная работа программы – ввод изображений, взаимодействие с флагами и аргументами командной строки, вызов функций обработки, вывод изображений. Подключены все требующиеся заголовочные файлы. </w:t>
      </w:r>
    </w:p>
    <w:p w14:paraId="087F66FE"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eastAsia="zh-CN"/>
        </w:rPr>
        <w:t xml:space="preserve">Сначала выводится строка с информацией о варианте курсовой работе и об авторе программы. Затем устанавливается русская локаль. После этого идет структура с длинными опциями, в которой описаны флаги: их названия, наличие аргумента и короткий флаг. Далее идет двумерный словарь </w:t>
      </w:r>
      <w:r w:rsidRPr="00AE6C40">
        <w:rPr>
          <w:sz w:val="28"/>
          <w:szCs w:val="28"/>
          <w:lang w:val="en-US" w:eastAsia="zh-CN"/>
        </w:rPr>
        <w:t>commander</w:t>
      </w:r>
      <w:r w:rsidRPr="00AE6C40">
        <w:rPr>
          <w:sz w:val="28"/>
          <w:szCs w:val="28"/>
          <w:lang w:eastAsia="zh-CN"/>
        </w:rPr>
        <w:t xml:space="preserve"> значений для функций обработки, в котором сохраняется значение аргументов по ключам в виде флагов для того, чтобы иметь возможность записывать их в любом порядке. Чтобы получить значение, нужно сначала обратиться по заглавному первому символу функции(короткий флаг функции), а затем обратиться к нужному флагу. После объявляются строки для названий входного и выходного файла, а также </w:t>
      </w:r>
      <w:r w:rsidRPr="00AE6C40">
        <w:rPr>
          <w:sz w:val="28"/>
          <w:szCs w:val="28"/>
          <w:lang w:val="en-US" w:eastAsia="zh-CN"/>
        </w:rPr>
        <w:t>mode</w:t>
      </w:r>
      <w:r w:rsidRPr="00AE6C40">
        <w:rPr>
          <w:sz w:val="28"/>
          <w:szCs w:val="28"/>
          <w:lang w:eastAsia="zh-CN"/>
        </w:rPr>
        <w:t xml:space="preserve">, где сохраняется короткий флаг функции. Проверяется </w:t>
      </w:r>
      <w:r w:rsidRPr="00AE6C40">
        <w:rPr>
          <w:sz w:val="28"/>
          <w:szCs w:val="28"/>
          <w:lang w:eastAsia="zh-CN"/>
        </w:rPr>
        <w:lastRenderedPageBreak/>
        <w:t xml:space="preserve">количество аргументов: если их нет, то выводится справка, программа завершает работу, иначе программа переходит к сбору информации с флагов. Функция </w:t>
      </w:r>
      <w:r w:rsidRPr="00AE6C40">
        <w:rPr>
          <w:sz w:val="28"/>
          <w:szCs w:val="28"/>
          <w:lang w:val="en-US" w:eastAsia="zh-CN"/>
        </w:rPr>
        <w:t>getopt</w:t>
      </w:r>
      <w:r w:rsidRPr="00AE6C40">
        <w:rPr>
          <w:sz w:val="28"/>
          <w:szCs w:val="28"/>
          <w:lang w:eastAsia="zh-CN"/>
        </w:rPr>
        <w:t>_</w:t>
      </w:r>
      <w:r w:rsidRPr="00AE6C40">
        <w:rPr>
          <w:sz w:val="28"/>
          <w:szCs w:val="28"/>
          <w:lang w:val="en-US" w:eastAsia="zh-CN"/>
        </w:rPr>
        <w:t>long</w:t>
      </w:r>
      <w:r w:rsidRPr="00AE6C40">
        <w:rPr>
          <w:sz w:val="28"/>
          <w:szCs w:val="28"/>
          <w:lang w:eastAsia="zh-CN"/>
        </w:rPr>
        <w:t xml:space="preserve"> получает информацию по флагам. Она принимает на вход количество аргументов, аргументы, строку с короткими флагами(двоеточие в ней означает, что должен поступить аргумент) и структуру с длинными опциями. Далее идет оператор </w:t>
      </w:r>
      <w:r w:rsidRPr="00AE6C40">
        <w:rPr>
          <w:sz w:val="28"/>
          <w:szCs w:val="28"/>
          <w:lang w:val="en-US" w:eastAsia="zh-CN"/>
        </w:rPr>
        <w:t>switch</w:t>
      </w:r>
      <w:r w:rsidRPr="00AE6C40">
        <w:rPr>
          <w:sz w:val="28"/>
          <w:szCs w:val="28"/>
          <w:lang w:eastAsia="zh-CN"/>
        </w:rPr>
        <w:t xml:space="preserve">, в котором каждый </w:t>
      </w:r>
      <w:r w:rsidRPr="00AE6C40">
        <w:rPr>
          <w:sz w:val="28"/>
          <w:szCs w:val="28"/>
          <w:lang w:val="en-US" w:eastAsia="zh-CN"/>
        </w:rPr>
        <w:t>case</w:t>
      </w:r>
      <w:r w:rsidRPr="00AE6C40">
        <w:rPr>
          <w:sz w:val="28"/>
          <w:szCs w:val="28"/>
          <w:lang w:eastAsia="zh-CN"/>
        </w:rPr>
        <w:t xml:space="preserve"> сохраняет значение флага в </w:t>
      </w:r>
      <w:r w:rsidRPr="00AE6C40">
        <w:rPr>
          <w:sz w:val="28"/>
          <w:szCs w:val="28"/>
          <w:lang w:val="en-US" w:eastAsia="zh-CN"/>
        </w:rPr>
        <w:t>commander</w:t>
      </w:r>
      <w:r w:rsidRPr="00AE6C40">
        <w:rPr>
          <w:sz w:val="28"/>
          <w:szCs w:val="28"/>
          <w:lang w:eastAsia="zh-CN"/>
        </w:rPr>
        <w:t>, кроме ‘</w:t>
      </w:r>
      <w:r w:rsidRPr="00AE6C40">
        <w:rPr>
          <w:sz w:val="28"/>
          <w:szCs w:val="28"/>
          <w:lang w:val="en-US" w:eastAsia="zh-CN"/>
        </w:rPr>
        <w:t>h</w:t>
      </w:r>
      <w:r w:rsidRPr="00AE6C40">
        <w:rPr>
          <w:sz w:val="28"/>
          <w:szCs w:val="28"/>
          <w:lang w:eastAsia="zh-CN"/>
        </w:rPr>
        <w:t xml:space="preserve">’, который выводит справку и завершает работу, игнорируя остальные введённые аргументы. После объявляется класс </w:t>
      </w:r>
      <w:r w:rsidRPr="00AE6C40">
        <w:rPr>
          <w:sz w:val="28"/>
          <w:szCs w:val="28"/>
          <w:lang w:val="en-US" w:eastAsia="zh-CN"/>
        </w:rPr>
        <w:t>Bitmap</w:t>
      </w:r>
      <w:r w:rsidRPr="00AE6C40">
        <w:rPr>
          <w:sz w:val="28"/>
          <w:szCs w:val="28"/>
          <w:lang w:eastAsia="zh-CN"/>
        </w:rPr>
        <w:t xml:space="preserve">(переменная </w:t>
      </w:r>
      <w:r w:rsidRPr="00AE6C40">
        <w:rPr>
          <w:sz w:val="28"/>
          <w:szCs w:val="28"/>
          <w:lang w:val="en-US" w:eastAsia="zh-CN"/>
        </w:rPr>
        <w:t>BM</w:t>
      </w:r>
      <w:r w:rsidRPr="00AE6C40">
        <w:rPr>
          <w:sz w:val="28"/>
          <w:szCs w:val="28"/>
          <w:lang w:eastAsia="zh-CN"/>
        </w:rPr>
        <w:t xml:space="preserve">). Проверяется, было введено название входного файла, если нет, то выводится ошибка. Затем считывается файл с изображением. Объявляется еще один оператор </w:t>
      </w:r>
      <w:r w:rsidRPr="00AE6C40">
        <w:rPr>
          <w:sz w:val="28"/>
          <w:szCs w:val="28"/>
          <w:lang w:val="en-US" w:eastAsia="zh-CN"/>
        </w:rPr>
        <w:t>switch</w:t>
      </w:r>
      <w:r w:rsidRPr="00AE6C40">
        <w:rPr>
          <w:sz w:val="28"/>
          <w:szCs w:val="28"/>
          <w:lang w:eastAsia="zh-CN"/>
        </w:rPr>
        <w:t xml:space="preserve">, который по переменной </w:t>
      </w:r>
      <w:r w:rsidRPr="00AE6C40">
        <w:rPr>
          <w:sz w:val="28"/>
          <w:szCs w:val="28"/>
          <w:lang w:val="en-US" w:eastAsia="zh-CN"/>
        </w:rPr>
        <w:t>mode</w:t>
      </w:r>
      <w:r w:rsidRPr="00AE6C40">
        <w:rPr>
          <w:sz w:val="28"/>
          <w:szCs w:val="28"/>
          <w:lang w:eastAsia="zh-CN"/>
        </w:rPr>
        <w:t xml:space="preserve"> вызывает нужные функции, проверяя введённые данные перед передачей функциями из </w:t>
      </w:r>
      <w:r w:rsidRPr="00AE6C40">
        <w:rPr>
          <w:sz w:val="28"/>
          <w:szCs w:val="28"/>
          <w:lang w:val="en-US" w:eastAsia="zh-CN"/>
        </w:rPr>
        <w:t>collectoprover</w:t>
      </w:r>
      <w:r w:rsidRPr="00AE6C40">
        <w:rPr>
          <w:sz w:val="28"/>
          <w:szCs w:val="28"/>
          <w:lang w:eastAsia="zh-CN"/>
        </w:rPr>
        <w:t>.</w:t>
      </w:r>
      <w:r w:rsidRPr="00AE6C40">
        <w:rPr>
          <w:sz w:val="28"/>
          <w:szCs w:val="28"/>
          <w:lang w:val="en-US" w:eastAsia="zh-CN"/>
        </w:rPr>
        <w:t>cpp</w:t>
      </w:r>
      <w:r w:rsidRPr="00AE6C40">
        <w:rPr>
          <w:sz w:val="28"/>
          <w:szCs w:val="28"/>
          <w:lang w:eastAsia="zh-CN"/>
        </w:rPr>
        <w:t xml:space="preserve"> в функции обработки. После обработки изображение записывается в выходной файл. Если название не было введено, то файл будет называться “</w:t>
      </w:r>
      <w:r w:rsidRPr="00AE6C40">
        <w:rPr>
          <w:sz w:val="28"/>
          <w:szCs w:val="28"/>
          <w:lang w:val="en-US" w:eastAsia="zh-CN"/>
        </w:rPr>
        <w:t>out</w:t>
      </w:r>
      <w:r w:rsidRPr="00AE6C40">
        <w:rPr>
          <w:sz w:val="28"/>
          <w:szCs w:val="28"/>
          <w:lang w:eastAsia="zh-CN"/>
        </w:rPr>
        <w:t>.</w:t>
      </w:r>
      <w:r w:rsidRPr="00AE6C40">
        <w:rPr>
          <w:sz w:val="28"/>
          <w:szCs w:val="28"/>
          <w:lang w:val="en-US" w:eastAsia="zh-CN"/>
        </w:rPr>
        <w:t>bmp</w:t>
      </w:r>
      <w:r w:rsidRPr="00AE6C40">
        <w:rPr>
          <w:sz w:val="28"/>
          <w:szCs w:val="28"/>
          <w:lang w:eastAsia="zh-CN"/>
        </w:rPr>
        <w:t>”.</w:t>
      </w:r>
    </w:p>
    <w:p w14:paraId="1A9EE695"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3 Работа с </w:t>
      </w:r>
      <w:r w:rsidRPr="00AE6C40">
        <w:rPr>
          <w:b/>
          <w:bCs/>
          <w:sz w:val="28"/>
          <w:szCs w:val="28"/>
          <w:lang w:val="en-US" w:eastAsia="zh-CN"/>
        </w:rPr>
        <w:t>BMP</w:t>
      </w:r>
      <w:r w:rsidRPr="00AE6C40">
        <w:rPr>
          <w:b/>
          <w:bCs/>
          <w:sz w:val="28"/>
          <w:szCs w:val="28"/>
          <w:lang w:eastAsia="zh-CN"/>
        </w:rPr>
        <w:t>-файлом</w:t>
      </w:r>
    </w:p>
    <w:p w14:paraId="5D00A078"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3.1 Заголовочный файл </w:t>
      </w:r>
      <w:r w:rsidRPr="00AE6C40">
        <w:rPr>
          <w:b/>
          <w:bCs/>
          <w:sz w:val="28"/>
          <w:szCs w:val="28"/>
          <w:lang w:val="en-US" w:eastAsia="zh-CN"/>
        </w:rPr>
        <w:t>bmp</w:t>
      </w:r>
      <w:r w:rsidRPr="00AE6C40">
        <w:rPr>
          <w:b/>
          <w:bCs/>
          <w:sz w:val="28"/>
          <w:szCs w:val="28"/>
          <w:lang w:eastAsia="zh-CN"/>
        </w:rPr>
        <w:t>_</w:t>
      </w:r>
      <w:r w:rsidRPr="00AE6C40">
        <w:rPr>
          <w:b/>
          <w:bCs/>
          <w:sz w:val="28"/>
          <w:szCs w:val="28"/>
          <w:lang w:val="en-US" w:eastAsia="zh-CN"/>
        </w:rPr>
        <w:t>class</w:t>
      </w:r>
      <w:r w:rsidRPr="00AE6C40">
        <w:rPr>
          <w:b/>
          <w:bCs/>
          <w:sz w:val="28"/>
          <w:szCs w:val="28"/>
          <w:lang w:eastAsia="zh-CN"/>
        </w:rPr>
        <w:t>.</w:t>
      </w:r>
      <w:r w:rsidRPr="00AE6C40">
        <w:rPr>
          <w:b/>
          <w:bCs/>
          <w:sz w:val="28"/>
          <w:szCs w:val="28"/>
          <w:lang w:val="en-US" w:eastAsia="zh-CN"/>
        </w:rPr>
        <w:t>h</w:t>
      </w:r>
    </w:p>
    <w:p w14:paraId="7C18FA3A"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eastAsia="zh-CN"/>
        </w:rPr>
        <w:t xml:space="preserve">В файле </w:t>
      </w:r>
      <w:r w:rsidRPr="00AE6C40">
        <w:rPr>
          <w:sz w:val="28"/>
          <w:szCs w:val="28"/>
          <w:lang w:val="en-US" w:eastAsia="zh-CN"/>
        </w:rPr>
        <w:t>bmp</w:t>
      </w:r>
      <w:r w:rsidRPr="00AE6C40">
        <w:rPr>
          <w:sz w:val="28"/>
          <w:szCs w:val="28"/>
          <w:lang w:eastAsia="zh-CN"/>
        </w:rPr>
        <w:t>_</w:t>
      </w:r>
      <w:r w:rsidRPr="00AE6C40">
        <w:rPr>
          <w:sz w:val="28"/>
          <w:szCs w:val="28"/>
          <w:lang w:val="en-US" w:eastAsia="zh-CN"/>
        </w:rPr>
        <w:t>class</w:t>
      </w:r>
      <w:r w:rsidRPr="00AE6C40">
        <w:rPr>
          <w:sz w:val="28"/>
          <w:szCs w:val="28"/>
          <w:lang w:eastAsia="zh-CN"/>
        </w:rPr>
        <w:t>.</w:t>
      </w:r>
      <w:r w:rsidRPr="00AE6C40">
        <w:rPr>
          <w:sz w:val="28"/>
          <w:szCs w:val="28"/>
          <w:lang w:val="en-US" w:eastAsia="zh-CN"/>
        </w:rPr>
        <w:t>h</w:t>
      </w:r>
      <w:r w:rsidRPr="00AE6C40">
        <w:rPr>
          <w:sz w:val="28"/>
          <w:szCs w:val="28"/>
          <w:lang w:eastAsia="zh-CN"/>
        </w:rPr>
        <w:t xml:space="preserve"> сначала проверяется нет ли повторных подключений с помощью директив </w:t>
      </w:r>
      <w:r w:rsidRPr="00AE6C40">
        <w:rPr>
          <w:sz w:val="28"/>
          <w:szCs w:val="28"/>
          <w:lang w:val="en-US" w:eastAsia="zh-CN"/>
        </w:rPr>
        <w:t>ifndef</w:t>
      </w:r>
      <w:r w:rsidRPr="00AE6C40">
        <w:rPr>
          <w:sz w:val="28"/>
          <w:szCs w:val="28"/>
          <w:lang w:eastAsia="zh-CN"/>
        </w:rPr>
        <w:t xml:space="preserve">, </w:t>
      </w:r>
      <w:r w:rsidRPr="00AE6C40">
        <w:rPr>
          <w:sz w:val="28"/>
          <w:szCs w:val="28"/>
          <w:lang w:val="en-US" w:eastAsia="zh-CN"/>
        </w:rPr>
        <w:t>endif</w:t>
      </w:r>
      <w:r w:rsidRPr="00AE6C40">
        <w:rPr>
          <w:sz w:val="28"/>
          <w:szCs w:val="28"/>
          <w:lang w:eastAsia="zh-CN"/>
        </w:rPr>
        <w:t xml:space="preserve">. Подключаются другие заголовочные файлы, Объявляется класс </w:t>
      </w:r>
      <w:r w:rsidRPr="00AE6C40">
        <w:rPr>
          <w:sz w:val="28"/>
          <w:szCs w:val="28"/>
          <w:lang w:val="en-US" w:eastAsia="zh-CN"/>
        </w:rPr>
        <w:t>Bitmap</w:t>
      </w:r>
      <w:r w:rsidRPr="00AE6C40">
        <w:rPr>
          <w:sz w:val="28"/>
          <w:szCs w:val="28"/>
          <w:lang w:eastAsia="zh-CN"/>
        </w:rPr>
        <w:t xml:space="preserve">, в котором в публичном модификаторе доступа записываются прототипы функций для работы с </w:t>
      </w:r>
      <w:r w:rsidRPr="00AE6C40">
        <w:rPr>
          <w:sz w:val="28"/>
          <w:szCs w:val="28"/>
          <w:lang w:val="en-US" w:eastAsia="zh-CN"/>
        </w:rPr>
        <w:t>BMP</w:t>
      </w:r>
      <w:r w:rsidRPr="00AE6C40">
        <w:rPr>
          <w:sz w:val="28"/>
          <w:szCs w:val="28"/>
          <w:lang w:eastAsia="zh-CN"/>
        </w:rPr>
        <w:t xml:space="preserve"> файлом, а в приватном – поля </w:t>
      </w:r>
      <w:r w:rsidRPr="00AE6C40">
        <w:rPr>
          <w:sz w:val="28"/>
          <w:szCs w:val="28"/>
          <w:lang w:val="en-US" w:eastAsia="zh-CN"/>
        </w:rPr>
        <w:t>bmfh</w:t>
      </w:r>
      <w:r w:rsidRPr="00AE6C40">
        <w:rPr>
          <w:sz w:val="28"/>
          <w:szCs w:val="28"/>
          <w:lang w:eastAsia="zh-CN"/>
        </w:rPr>
        <w:t xml:space="preserve">, </w:t>
      </w:r>
      <w:r w:rsidRPr="00AE6C40">
        <w:rPr>
          <w:sz w:val="28"/>
          <w:szCs w:val="28"/>
          <w:lang w:val="en-US" w:eastAsia="zh-CN"/>
        </w:rPr>
        <w:t>bmif</w:t>
      </w:r>
      <w:r w:rsidRPr="00AE6C40">
        <w:rPr>
          <w:sz w:val="28"/>
          <w:szCs w:val="28"/>
          <w:lang w:eastAsia="zh-CN"/>
        </w:rPr>
        <w:t xml:space="preserve"> – заголовки, </w:t>
      </w:r>
      <w:r w:rsidRPr="00AE6C40">
        <w:rPr>
          <w:sz w:val="28"/>
          <w:szCs w:val="28"/>
          <w:lang w:val="en-US" w:eastAsia="zh-CN"/>
        </w:rPr>
        <w:t>H</w:t>
      </w:r>
      <w:r w:rsidRPr="00AE6C40">
        <w:rPr>
          <w:sz w:val="28"/>
          <w:szCs w:val="28"/>
          <w:lang w:eastAsia="zh-CN"/>
        </w:rPr>
        <w:t xml:space="preserve"> и </w:t>
      </w:r>
      <w:r w:rsidRPr="00AE6C40">
        <w:rPr>
          <w:sz w:val="28"/>
          <w:szCs w:val="28"/>
          <w:lang w:val="en-US" w:eastAsia="zh-CN"/>
        </w:rPr>
        <w:t>W</w:t>
      </w:r>
      <w:r w:rsidRPr="00AE6C40">
        <w:rPr>
          <w:sz w:val="28"/>
          <w:szCs w:val="28"/>
          <w:lang w:eastAsia="zh-CN"/>
        </w:rPr>
        <w:t xml:space="preserve"> – высота и ширина, </w:t>
      </w:r>
      <w:r w:rsidRPr="00AE6C40">
        <w:rPr>
          <w:sz w:val="28"/>
          <w:szCs w:val="28"/>
          <w:lang w:val="en-US" w:eastAsia="zh-CN"/>
        </w:rPr>
        <w:t>pixels</w:t>
      </w:r>
      <w:r w:rsidRPr="00AE6C40">
        <w:rPr>
          <w:sz w:val="28"/>
          <w:szCs w:val="28"/>
          <w:lang w:eastAsia="zh-CN"/>
        </w:rPr>
        <w:t xml:space="preserve"> двумерный вектор для хранения пикселей.</w:t>
      </w:r>
    </w:p>
    <w:p w14:paraId="65446CB8" w14:textId="77777777" w:rsidR="00AE6C40" w:rsidRPr="00AE6C40" w:rsidRDefault="00AE6C40" w:rsidP="00E84E4A">
      <w:pPr>
        <w:suppressAutoHyphens/>
        <w:spacing w:line="360" w:lineRule="auto"/>
        <w:jc w:val="both"/>
        <w:rPr>
          <w:sz w:val="28"/>
          <w:szCs w:val="28"/>
          <w:lang w:eastAsia="zh-CN"/>
        </w:rPr>
      </w:pPr>
    </w:p>
    <w:p w14:paraId="0D0BAD2F"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bookmarkStart w:id="0" w:name="_Hlk166671544"/>
      <w:r w:rsidRPr="00AE6C40">
        <w:rPr>
          <w:b/>
          <w:bCs/>
          <w:sz w:val="28"/>
          <w:szCs w:val="28"/>
          <w:lang w:eastAsia="zh-CN"/>
        </w:rPr>
        <w:t xml:space="preserve">3.2 Функции для работы с классом в </w:t>
      </w:r>
      <w:r w:rsidRPr="00AE6C40">
        <w:rPr>
          <w:b/>
          <w:bCs/>
          <w:sz w:val="28"/>
          <w:szCs w:val="28"/>
          <w:lang w:val="en-US" w:eastAsia="zh-CN"/>
        </w:rPr>
        <w:t>bmp</w:t>
      </w:r>
      <w:r w:rsidRPr="00AE6C40">
        <w:rPr>
          <w:b/>
          <w:bCs/>
          <w:sz w:val="28"/>
          <w:szCs w:val="28"/>
          <w:lang w:eastAsia="zh-CN"/>
        </w:rPr>
        <w:t>_</w:t>
      </w:r>
      <w:r w:rsidRPr="00AE6C40">
        <w:rPr>
          <w:b/>
          <w:bCs/>
          <w:sz w:val="28"/>
          <w:szCs w:val="28"/>
          <w:lang w:val="en-US" w:eastAsia="zh-CN"/>
        </w:rPr>
        <w:t>class</w:t>
      </w:r>
      <w:r w:rsidRPr="00AE6C40">
        <w:rPr>
          <w:b/>
          <w:bCs/>
          <w:sz w:val="28"/>
          <w:szCs w:val="28"/>
          <w:lang w:eastAsia="zh-CN"/>
        </w:rPr>
        <w:t>.</w:t>
      </w:r>
      <w:r w:rsidRPr="00AE6C40">
        <w:rPr>
          <w:b/>
          <w:bCs/>
          <w:sz w:val="28"/>
          <w:szCs w:val="28"/>
          <w:lang w:val="en-US" w:eastAsia="zh-CN"/>
        </w:rPr>
        <w:t>cpp</w:t>
      </w:r>
      <w:bookmarkEnd w:id="0"/>
    </w:p>
    <w:p w14:paraId="13FF8B7D"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eastAsia="zh-CN"/>
        </w:rPr>
        <w:t xml:space="preserve">В этом файле написаны функции для считывания, вывода и обработки </w:t>
      </w:r>
      <w:r w:rsidRPr="00AE6C40">
        <w:rPr>
          <w:sz w:val="28"/>
          <w:szCs w:val="28"/>
          <w:lang w:val="en-US" w:eastAsia="zh-CN"/>
        </w:rPr>
        <w:t>BMP</w:t>
      </w:r>
      <w:r w:rsidRPr="00AE6C40">
        <w:rPr>
          <w:sz w:val="28"/>
          <w:szCs w:val="28"/>
          <w:lang w:eastAsia="zh-CN"/>
        </w:rPr>
        <w:t>.</w:t>
      </w:r>
    </w:p>
    <w:p w14:paraId="4D9702B7"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read</w:t>
      </w:r>
      <w:r w:rsidRPr="00AE6C40">
        <w:rPr>
          <w:sz w:val="28"/>
          <w:szCs w:val="28"/>
          <w:lang w:eastAsia="zh-CN"/>
        </w:rPr>
        <w:t>_</w:t>
      </w:r>
      <w:r w:rsidRPr="00AE6C40">
        <w:rPr>
          <w:sz w:val="28"/>
          <w:szCs w:val="28"/>
          <w:lang w:val="en-US" w:eastAsia="zh-CN"/>
        </w:rPr>
        <w:t>bmp</w:t>
      </w:r>
      <w:r w:rsidRPr="00AE6C40">
        <w:rPr>
          <w:sz w:val="28"/>
          <w:szCs w:val="28"/>
          <w:lang w:eastAsia="zh-CN"/>
        </w:rPr>
        <w:t xml:space="preserve"> – функция для считывания файла с изображением. В ней сначала открывается файл, присутствует обработка ошибок – предполагается, что </w:t>
      </w:r>
      <w:r w:rsidRPr="00AE6C40">
        <w:rPr>
          <w:sz w:val="28"/>
          <w:szCs w:val="28"/>
          <w:lang w:eastAsia="zh-CN"/>
        </w:rPr>
        <w:lastRenderedPageBreak/>
        <w:t>пользователь мог забыть дописать расширение, поэтому если файл не открылся, то программа попытается открыть файл по названию добавленным расширением “.</w:t>
      </w:r>
      <w:r w:rsidRPr="00AE6C40">
        <w:rPr>
          <w:sz w:val="28"/>
          <w:szCs w:val="28"/>
          <w:lang w:val="en-US" w:eastAsia="zh-CN"/>
        </w:rPr>
        <w:t>bmp</w:t>
      </w:r>
      <w:r w:rsidRPr="00AE6C40">
        <w:rPr>
          <w:sz w:val="28"/>
          <w:szCs w:val="28"/>
          <w:lang w:eastAsia="zh-CN"/>
        </w:rPr>
        <w:t xml:space="preserve">”. Если файл всё равно не откроется, программа выведет ошибку и завершит работу. Далее идет чтение заголовка файла с помощью функции </w:t>
      </w:r>
      <w:r w:rsidRPr="00AE6C40">
        <w:rPr>
          <w:sz w:val="28"/>
          <w:szCs w:val="28"/>
          <w:lang w:val="en-US" w:eastAsia="zh-CN"/>
        </w:rPr>
        <w:t>fread</w:t>
      </w:r>
      <w:r w:rsidRPr="00AE6C40">
        <w:rPr>
          <w:sz w:val="28"/>
          <w:szCs w:val="28"/>
          <w:lang w:eastAsia="zh-CN"/>
        </w:rPr>
        <w:t>(будет произведено корректное чтение файла, так как было настроено нужное выравнивание), также считывается заголовок изображения. После идет проверка данных заголовка, как было сказано по условию – нужно проверять формат(4</w:t>
      </w:r>
      <w:r w:rsidRPr="00AE6C40">
        <w:rPr>
          <w:sz w:val="28"/>
          <w:szCs w:val="28"/>
          <w:lang w:val="en-US" w:eastAsia="zh-CN"/>
        </w:rPr>
        <w:t>D</w:t>
      </w:r>
      <w:r w:rsidRPr="00AE6C40">
        <w:rPr>
          <w:sz w:val="28"/>
          <w:szCs w:val="28"/>
          <w:lang w:eastAsia="zh-CN"/>
        </w:rPr>
        <w:t>42/424</w:t>
      </w:r>
      <w:r w:rsidRPr="00AE6C40">
        <w:rPr>
          <w:sz w:val="28"/>
          <w:szCs w:val="28"/>
          <w:lang w:val="en-US" w:eastAsia="zh-CN"/>
        </w:rPr>
        <w:t>D</w:t>
      </w:r>
      <w:r w:rsidRPr="00AE6C40">
        <w:rPr>
          <w:sz w:val="28"/>
          <w:szCs w:val="28"/>
          <w:lang w:eastAsia="zh-CN"/>
        </w:rPr>
        <w:t>), количество бит на пиксель(24), отсутствие сжатия. Сохраняются значения высоты и длины в поля класса. Объявляется двумерный вектор нужных размеров, куда будут сохранены значения пикселей. После проходит считывание в вектор, также учитываются лишние байты на конце строки, если они есть, иначе некоторые изображения будут некорректными. Закрывается файл, получаемый от пользователя.</w:t>
      </w:r>
    </w:p>
    <w:p w14:paraId="35500B2F"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write</w:t>
      </w:r>
      <w:r w:rsidRPr="00AE6C40">
        <w:rPr>
          <w:sz w:val="28"/>
          <w:szCs w:val="28"/>
          <w:lang w:eastAsia="zh-CN"/>
        </w:rPr>
        <w:t>_</w:t>
      </w:r>
      <w:r w:rsidRPr="00AE6C40">
        <w:rPr>
          <w:sz w:val="28"/>
          <w:szCs w:val="28"/>
          <w:lang w:val="en-US" w:eastAsia="zh-CN"/>
        </w:rPr>
        <w:t>bmp</w:t>
      </w:r>
      <w:r w:rsidRPr="00AE6C40">
        <w:rPr>
          <w:sz w:val="28"/>
          <w:szCs w:val="28"/>
          <w:lang w:eastAsia="zh-CN"/>
        </w:rPr>
        <w:t xml:space="preserve"> – функция для записи изображения. Изначально в ней записывается информация из заголовков, а уже после происходит запись вектора пикселей. Созданный файл с изображением закрывается.</w:t>
      </w:r>
    </w:p>
    <w:p w14:paraId="5AC9E8B5"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print</w:t>
      </w:r>
      <w:r w:rsidRPr="00AE6C40">
        <w:rPr>
          <w:sz w:val="28"/>
          <w:szCs w:val="28"/>
          <w:lang w:eastAsia="zh-CN"/>
        </w:rPr>
        <w:t>_</w:t>
      </w:r>
      <w:r w:rsidRPr="00AE6C40">
        <w:rPr>
          <w:sz w:val="28"/>
          <w:szCs w:val="28"/>
          <w:lang w:val="en-US" w:eastAsia="zh-CN"/>
        </w:rPr>
        <w:t>file</w:t>
      </w:r>
      <w:r w:rsidRPr="00AE6C40">
        <w:rPr>
          <w:sz w:val="28"/>
          <w:szCs w:val="28"/>
          <w:lang w:eastAsia="zh-CN"/>
        </w:rPr>
        <w:t>_</w:t>
      </w:r>
      <w:r w:rsidRPr="00AE6C40">
        <w:rPr>
          <w:sz w:val="28"/>
          <w:szCs w:val="28"/>
          <w:lang w:val="en-US" w:eastAsia="zh-CN"/>
        </w:rPr>
        <w:t>header</w:t>
      </w:r>
      <w:r w:rsidRPr="00AE6C40">
        <w:rPr>
          <w:sz w:val="28"/>
          <w:szCs w:val="28"/>
          <w:lang w:eastAsia="zh-CN"/>
        </w:rPr>
        <w:t xml:space="preserve"> и </w:t>
      </w:r>
      <w:r w:rsidRPr="00AE6C40">
        <w:rPr>
          <w:sz w:val="28"/>
          <w:szCs w:val="28"/>
          <w:lang w:val="en-US" w:eastAsia="zh-CN"/>
        </w:rPr>
        <w:t>print</w:t>
      </w:r>
      <w:r w:rsidRPr="00AE6C40">
        <w:rPr>
          <w:sz w:val="28"/>
          <w:szCs w:val="28"/>
          <w:lang w:eastAsia="zh-CN"/>
        </w:rPr>
        <w:t>_</w:t>
      </w:r>
      <w:r w:rsidRPr="00AE6C40">
        <w:rPr>
          <w:sz w:val="28"/>
          <w:szCs w:val="28"/>
          <w:lang w:val="en-US" w:eastAsia="zh-CN"/>
        </w:rPr>
        <w:t>info</w:t>
      </w:r>
      <w:r w:rsidRPr="00AE6C40">
        <w:rPr>
          <w:sz w:val="28"/>
          <w:szCs w:val="28"/>
          <w:lang w:eastAsia="zh-CN"/>
        </w:rPr>
        <w:t>_</w:t>
      </w:r>
      <w:r w:rsidRPr="00AE6C40">
        <w:rPr>
          <w:sz w:val="28"/>
          <w:szCs w:val="28"/>
          <w:lang w:val="en-US" w:eastAsia="zh-CN"/>
        </w:rPr>
        <w:t>header</w:t>
      </w:r>
      <w:r w:rsidRPr="00AE6C40">
        <w:rPr>
          <w:sz w:val="28"/>
          <w:szCs w:val="28"/>
          <w:lang w:eastAsia="zh-CN"/>
        </w:rPr>
        <w:t xml:space="preserve"> – функции, вызываемые для получения информации из заголовков. Выводится каждое поле структуры заголовков, вместе с его названием, которое поможет пользователю быстрее узнать нужную информацию.</w:t>
      </w:r>
    </w:p>
    <w:p w14:paraId="0EF15168"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get</w:t>
      </w:r>
      <w:r w:rsidRPr="00AE6C40">
        <w:rPr>
          <w:sz w:val="28"/>
          <w:szCs w:val="28"/>
          <w:lang w:eastAsia="zh-CN"/>
        </w:rPr>
        <w:t>_</w:t>
      </w:r>
      <w:r w:rsidRPr="00AE6C40">
        <w:rPr>
          <w:sz w:val="28"/>
          <w:szCs w:val="28"/>
          <w:lang w:val="en-US" w:eastAsia="zh-CN"/>
        </w:rPr>
        <w:t>height</w:t>
      </w:r>
      <w:r w:rsidRPr="00AE6C40">
        <w:rPr>
          <w:sz w:val="28"/>
          <w:szCs w:val="28"/>
          <w:lang w:eastAsia="zh-CN"/>
        </w:rPr>
        <w:t xml:space="preserve"> и </w:t>
      </w:r>
      <w:r w:rsidRPr="00AE6C40">
        <w:rPr>
          <w:sz w:val="28"/>
          <w:szCs w:val="28"/>
          <w:lang w:val="en-US" w:eastAsia="zh-CN"/>
        </w:rPr>
        <w:t>get</w:t>
      </w:r>
      <w:r w:rsidRPr="00AE6C40">
        <w:rPr>
          <w:sz w:val="28"/>
          <w:szCs w:val="28"/>
          <w:lang w:eastAsia="zh-CN"/>
        </w:rPr>
        <w:t>_</w:t>
      </w:r>
      <w:r w:rsidRPr="00AE6C40">
        <w:rPr>
          <w:sz w:val="28"/>
          <w:szCs w:val="28"/>
          <w:lang w:val="en-US" w:eastAsia="zh-CN"/>
        </w:rPr>
        <w:t>width</w:t>
      </w:r>
      <w:r w:rsidRPr="00AE6C40">
        <w:rPr>
          <w:sz w:val="28"/>
          <w:szCs w:val="28"/>
          <w:lang w:eastAsia="zh-CN"/>
        </w:rPr>
        <w:t xml:space="preserve"> – функции, дающие доступ к полям длины и ширины. Возвращают их значения.</w:t>
      </w:r>
    </w:p>
    <w:p w14:paraId="5ACCBA9A"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rgbfilter</w:t>
      </w:r>
      <w:r w:rsidRPr="00AE6C40">
        <w:rPr>
          <w:sz w:val="28"/>
          <w:szCs w:val="28"/>
          <w:lang w:eastAsia="zh-CN"/>
        </w:rPr>
        <w:t xml:space="preserve"> – функция первого задания – изменить компоненту каждого пикселя на передаваемое значение. Данные, которые принимает функция заранее проверены. С помощью оператора </w:t>
      </w:r>
      <w:r w:rsidRPr="00AE6C40">
        <w:rPr>
          <w:sz w:val="28"/>
          <w:szCs w:val="28"/>
          <w:lang w:val="en-US" w:eastAsia="zh-CN"/>
        </w:rPr>
        <w:t>switch</w:t>
      </w:r>
      <w:r w:rsidRPr="00AE6C40">
        <w:rPr>
          <w:sz w:val="28"/>
          <w:szCs w:val="28"/>
          <w:lang w:eastAsia="zh-CN"/>
        </w:rPr>
        <w:t xml:space="preserve"> и названия компоненты </w:t>
      </w:r>
      <w:r w:rsidRPr="00AE6C40">
        <w:rPr>
          <w:sz w:val="28"/>
          <w:szCs w:val="28"/>
          <w:lang w:val="en-US" w:eastAsia="zh-CN"/>
        </w:rPr>
        <w:t>component</w:t>
      </w:r>
      <w:r w:rsidRPr="00AE6C40">
        <w:rPr>
          <w:sz w:val="28"/>
          <w:szCs w:val="28"/>
          <w:lang w:eastAsia="zh-CN"/>
        </w:rPr>
        <w:t>_</w:t>
      </w:r>
      <w:r w:rsidRPr="00AE6C40">
        <w:rPr>
          <w:sz w:val="28"/>
          <w:szCs w:val="28"/>
          <w:lang w:val="en-US" w:eastAsia="zh-CN"/>
        </w:rPr>
        <w:t>name</w:t>
      </w:r>
      <w:r w:rsidRPr="00AE6C40">
        <w:rPr>
          <w:sz w:val="28"/>
          <w:szCs w:val="28"/>
          <w:lang w:eastAsia="zh-CN"/>
        </w:rPr>
        <w:t xml:space="preserve"> определяется, какой цвет нужно изменить. После в каждом </w:t>
      </w:r>
      <w:r w:rsidRPr="00AE6C40">
        <w:rPr>
          <w:sz w:val="28"/>
          <w:szCs w:val="28"/>
          <w:lang w:val="en-US" w:eastAsia="zh-CN"/>
        </w:rPr>
        <w:t>case</w:t>
      </w:r>
      <w:r w:rsidRPr="00AE6C40">
        <w:rPr>
          <w:sz w:val="28"/>
          <w:szCs w:val="28"/>
          <w:lang w:eastAsia="zh-CN"/>
        </w:rPr>
        <w:t xml:space="preserve"> для красного, зеленого и синего изменяется соответствующая компонента каждого пикселя изображения на переданное значение.</w:t>
      </w:r>
    </w:p>
    <w:p w14:paraId="7B1F8C25"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lastRenderedPageBreak/>
        <w:tab/>
      </w:r>
      <w:r w:rsidRPr="00AE6C40">
        <w:rPr>
          <w:sz w:val="28"/>
          <w:szCs w:val="28"/>
          <w:lang w:val="en-US" w:eastAsia="zh-CN"/>
        </w:rPr>
        <w:t>pix</w:t>
      </w:r>
      <w:r w:rsidRPr="00AE6C40">
        <w:rPr>
          <w:sz w:val="28"/>
          <w:szCs w:val="28"/>
          <w:lang w:eastAsia="zh-CN"/>
        </w:rPr>
        <w:t>_</w:t>
      </w:r>
      <w:r w:rsidRPr="00AE6C40">
        <w:rPr>
          <w:sz w:val="28"/>
          <w:szCs w:val="28"/>
          <w:lang w:val="en-US" w:eastAsia="zh-CN"/>
        </w:rPr>
        <w:t>puter</w:t>
      </w:r>
      <w:r w:rsidRPr="00AE6C40">
        <w:rPr>
          <w:sz w:val="28"/>
          <w:szCs w:val="28"/>
          <w:lang w:eastAsia="zh-CN"/>
        </w:rPr>
        <w:t xml:space="preserve"> – вспомогательная функция, изменяющая значения пикселя. На вход принимает координаты(</w:t>
      </w:r>
      <w:r w:rsidRPr="00AE6C40">
        <w:rPr>
          <w:sz w:val="28"/>
          <w:szCs w:val="28"/>
          <w:lang w:val="en-US" w:eastAsia="zh-CN"/>
        </w:rPr>
        <w:t>x</w:t>
      </w:r>
      <w:r w:rsidRPr="00AE6C40">
        <w:rPr>
          <w:sz w:val="28"/>
          <w:szCs w:val="28"/>
          <w:lang w:eastAsia="zh-CN"/>
        </w:rPr>
        <w:t xml:space="preserve">, </w:t>
      </w:r>
      <w:r w:rsidRPr="00AE6C40">
        <w:rPr>
          <w:sz w:val="28"/>
          <w:szCs w:val="28"/>
          <w:lang w:val="en-US" w:eastAsia="zh-CN"/>
        </w:rPr>
        <w:t>y</w:t>
      </w:r>
      <w:r w:rsidRPr="00AE6C40">
        <w:rPr>
          <w:sz w:val="28"/>
          <w:szCs w:val="28"/>
          <w:lang w:eastAsia="zh-CN"/>
        </w:rPr>
        <w:t xml:space="preserve">) и цвет, и если значения </w:t>
      </w:r>
      <w:r w:rsidRPr="00AE6C40">
        <w:rPr>
          <w:sz w:val="28"/>
          <w:szCs w:val="28"/>
          <w:lang w:val="en-US" w:eastAsia="zh-CN"/>
        </w:rPr>
        <w:t>x</w:t>
      </w:r>
      <w:r w:rsidRPr="00AE6C40">
        <w:rPr>
          <w:sz w:val="28"/>
          <w:szCs w:val="28"/>
          <w:lang w:eastAsia="zh-CN"/>
        </w:rPr>
        <w:t xml:space="preserve"> и </w:t>
      </w:r>
      <w:r w:rsidRPr="00AE6C40">
        <w:rPr>
          <w:sz w:val="28"/>
          <w:szCs w:val="28"/>
          <w:lang w:val="en-US" w:eastAsia="zh-CN"/>
        </w:rPr>
        <w:t>y</w:t>
      </w:r>
      <w:r w:rsidRPr="00AE6C40">
        <w:rPr>
          <w:sz w:val="28"/>
          <w:szCs w:val="28"/>
          <w:lang w:eastAsia="zh-CN"/>
        </w:rPr>
        <w:t xml:space="preserve"> от нуля до ширины/длины, то цвет пикселя меняется на переданный.</w:t>
      </w:r>
    </w:p>
    <w:p w14:paraId="04505E5B"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fill</w:t>
      </w:r>
      <w:r w:rsidRPr="00AE6C40">
        <w:rPr>
          <w:sz w:val="28"/>
          <w:szCs w:val="28"/>
          <w:lang w:eastAsia="zh-CN"/>
        </w:rPr>
        <w:t>_</w:t>
      </w:r>
      <w:r w:rsidRPr="00AE6C40">
        <w:rPr>
          <w:sz w:val="28"/>
          <w:szCs w:val="28"/>
          <w:lang w:val="en-US" w:eastAsia="zh-CN"/>
        </w:rPr>
        <w:t>circle</w:t>
      </w:r>
      <w:r w:rsidRPr="00AE6C40">
        <w:rPr>
          <w:sz w:val="28"/>
          <w:szCs w:val="28"/>
          <w:lang w:eastAsia="zh-CN"/>
        </w:rPr>
        <w:t xml:space="preserve"> – вспомогательная функция, рисующая круг. Объявляются переменные сохраняющие минимальные и максимальные значения </w:t>
      </w:r>
      <w:r w:rsidRPr="00AE6C40">
        <w:rPr>
          <w:sz w:val="28"/>
          <w:szCs w:val="28"/>
          <w:lang w:val="en-US" w:eastAsia="zh-CN"/>
        </w:rPr>
        <w:t>x</w:t>
      </w:r>
      <w:r w:rsidRPr="00AE6C40">
        <w:rPr>
          <w:sz w:val="28"/>
          <w:szCs w:val="28"/>
          <w:lang w:eastAsia="zh-CN"/>
        </w:rPr>
        <w:t xml:space="preserve"> и </w:t>
      </w:r>
      <w:r w:rsidRPr="00AE6C40">
        <w:rPr>
          <w:sz w:val="28"/>
          <w:szCs w:val="28"/>
          <w:lang w:val="en-US" w:eastAsia="zh-CN"/>
        </w:rPr>
        <w:t>y</w:t>
      </w:r>
      <w:r w:rsidRPr="00AE6C40">
        <w:rPr>
          <w:sz w:val="28"/>
          <w:szCs w:val="28"/>
          <w:lang w:eastAsia="zh-CN"/>
        </w:rPr>
        <w:t>, затем по формуле Пифагора определяется, принадлежит ли точка площади круга – в таком случае меняется цвет пикселя.</w:t>
      </w:r>
    </w:p>
    <w:p w14:paraId="1A4086BA"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line</w:t>
      </w:r>
      <w:r w:rsidRPr="00AE6C40">
        <w:rPr>
          <w:sz w:val="28"/>
          <w:szCs w:val="28"/>
          <w:lang w:eastAsia="zh-CN"/>
        </w:rPr>
        <w:t xml:space="preserve"> -  вспомогательная функция, рисующая линию. Здесь используется модифицированная версия алгоритма Брезенхема. В начале он вычисляет разницу между начальными и конечными точками линии по осям X и Y, а также определяет знаки направлений изменения координат X и Y. В цикле происходит перебор точек на линии, начиная с начальной точки и заканчивая конечной точкой. В точке, где должен ставиться пиксель, используется функция </w:t>
      </w:r>
      <w:r w:rsidRPr="00AE6C40">
        <w:rPr>
          <w:sz w:val="28"/>
          <w:szCs w:val="28"/>
          <w:lang w:val="en-US" w:eastAsia="zh-CN"/>
        </w:rPr>
        <w:t>fill</w:t>
      </w:r>
      <w:r w:rsidRPr="00AE6C40">
        <w:rPr>
          <w:sz w:val="28"/>
          <w:szCs w:val="28"/>
          <w:lang w:eastAsia="zh-CN"/>
        </w:rPr>
        <w:t>_</w:t>
      </w:r>
      <w:r w:rsidRPr="00AE6C40">
        <w:rPr>
          <w:sz w:val="28"/>
          <w:szCs w:val="28"/>
          <w:lang w:val="en-US" w:eastAsia="zh-CN"/>
        </w:rPr>
        <w:t>circle</w:t>
      </w:r>
      <w:r w:rsidRPr="00AE6C40">
        <w:rPr>
          <w:sz w:val="28"/>
          <w:szCs w:val="28"/>
          <w:lang w:eastAsia="zh-CN"/>
        </w:rPr>
        <w:t>, которая ставит круг(</w:t>
      </w:r>
      <w:r w:rsidRPr="00AE6C40">
        <w:rPr>
          <w:sz w:val="28"/>
          <w:szCs w:val="28"/>
          <w:lang w:val="en-US" w:eastAsia="zh-CN"/>
        </w:rPr>
        <w:t>thickness</w:t>
      </w:r>
      <w:r w:rsidRPr="00AE6C40">
        <w:rPr>
          <w:sz w:val="28"/>
          <w:szCs w:val="28"/>
          <w:lang w:eastAsia="zh-CN"/>
        </w:rPr>
        <w:t xml:space="preserve"> / 2, так как функция запрашивает радиус), чтобы придать линии нужную толщину. Алгоритм вычисляет ошибку (error) и, в зависимости от ее значения, изменяет текущее положение точки по X и/или Y. Таким образом, выполнение цикла приводит к пошаговому изменению текущей точки в направлении конечной точки линии, с учетом толщины линии. Когда алгоритм достигает конечной точки, линия полностью нарисована. </w:t>
      </w:r>
    </w:p>
    <w:p w14:paraId="387D53DB"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square</w:t>
      </w:r>
      <w:r w:rsidRPr="00AE6C40">
        <w:rPr>
          <w:sz w:val="28"/>
          <w:szCs w:val="28"/>
          <w:lang w:eastAsia="zh-CN"/>
        </w:rPr>
        <w:t xml:space="preserve"> – функция второго задания – нарисовать квадрат по координатам, длине стороны, толщине, цвету границ, цвету заливки(по желанию). Все получаемые данные проверены. Если присутствовал флаг заливки, то сначала рисуется квадрат без границ(заливка), определяются координаты границ, а рисуются они с помощью функции </w:t>
      </w:r>
      <w:r w:rsidRPr="00AE6C40">
        <w:rPr>
          <w:sz w:val="28"/>
          <w:szCs w:val="28"/>
          <w:lang w:val="en-US" w:eastAsia="zh-CN"/>
        </w:rPr>
        <w:t>line</w:t>
      </w:r>
      <w:r w:rsidRPr="00AE6C40">
        <w:rPr>
          <w:sz w:val="28"/>
          <w:szCs w:val="28"/>
          <w:lang w:eastAsia="zh-CN"/>
        </w:rPr>
        <w:t>.</w:t>
      </w:r>
    </w:p>
    <w:p w14:paraId="3B06BA92"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part</w:t>
      </w:r>
      <w:r w:rsidRPr="00AE6C40">
        <w:rPr>
          <w:sz w:val="28"/>
          <w:szCs w:val="28"/>
          <w:lang w:eastAsia="zh-CN"/>
        </w:rPr>
        <w:t>_</w:t>
      </w:r>
      <w:r w:rsidRPr="00AE6C40">
        <w:rPr>
          <w:sz w:val="28"/>
          <w:szCs w:val="28"/>
          <w:lang w:val="en-US" w:eastAsia="zh-CN"/>
        </w:rPr>
        <w:t>taker</w:t>
      </w:r>
      <w:r w:rsidRPr="00AE6C40">
        <w:rPr>
          <w:sz w:val="28"/>
          <w:szCs w:val="28"/>
          <w:lang w:eastAsia="zh-CN"/>
        </w:rPr>
        <w:t xml:space="preserve"> – вспомогательная функция, позволяющая сохранить прямоугольную область, используя координаты. Сначала определяется длина и ширина, затем создается двумерный вектор </w:t>
      </w:r>
      <w:r w:rsidRPr="00AE6C40">
        <w:rPr>
          <w:sz w:val="28"/>
          <w:szCs w:val="28"/>
          <w:lang w:val="en-US" w:eastAsia="zh-CN"/>
        </w:rPr>
        <w:t>part</w:t>
      </w:r>
      <w:r w:rsidRPr="00AE6C40">
        <w:rPr>
          <w:sz w:val="28"/>
          <w:szCs w:val="28"/>
          <w:lang w:eastAsia="zh-CN"/>
        </w:rPr>
        <w:t xml:space="preserve">, в котором будут сохранены пиксели области. Далее идет запись пикселей двумя циклами </w:t>
      </w:r>
      <w:r w:rsidRPr="00AE6C40">
        <w:rPr>
          <w:sz w:val="28"/>
          <w:szCs w:val="28"/>
          <w:lang w:val="en-US" w:eastAsia="zh-CN"/>
        </w:rPr>
        <w:t>for</w:t>
      </w:r>
      <w:r w:rsidRPr="00AE6C40">
        <w:rPr>
          <w:sz w:val="28"/>
          <w:szCs w:val="28"/>
          <w:lang w:eastAsia="zh-CN"/>
        </w:rPr>
        <w:t xml:space="preserve"> ограниченными координатами. Функция возвращает вектор.</w:t>
      </w:r>
    </w:p>
    <w:p w14:paraId="0C304DDB"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lastRenderedPageBreak/>
        <w:tab/>
      </w:r>
      <w:r w:rsidRPr="00AE6C40">
        <w:rPr>
          <w:sz w:val="28"/>
          <w:szCs w:val="28"/>
          <w:lang w:val="en-US" w:eastAsia="zh-CN"/>
        </w:rPr>
        <w:t>part</w:t>
      </w:r>
      <w:r w:rsidRPr="00AE6C40">
        <w:rPr>
          <w:sz w:val="28"/>
          <w:szCs w:val="28"/>
          <w:lang w:eastAsia="zh-CN"/>
        </w:rPr>
        <w:t>_</w:t>
      </w:r>
      <w:r w:rsidRPr="00AE6C40">
        <w:rPr>
          <w:sz w:val="28"/>
          <w:szCs w:val="28"/>
          <w:lang w:val="en-US" w:eastAsia="zh-CN"/>
        </w:rPr>
        <w:t>taker</w:t>
      </w:r>
      <w:r w:rsidRPr="00AE6C40">
        <w:rPr>
          <w:sz w:val="28"/>
          <w:szCs w:val="28"/>
          <w:lang w:eastAsia="zh-CN"/>
        </w:rPr>
        <w:t xml:space="preserve"> – вспомогательная функция, позволяющая разместить сохраненную в векторе область. Функция размещает область по координатам левого верхнего угла, заменяя пиксели предыдущей области на пиксели текущей.</w:t>
      </w:r>
    </w:p>
    <w:p w14:paraId="342783BB"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exchange</w:t>
      </w:r>
      <w:r w:rsidRPr="00AE6C40">
        <w:rPr>
          <w:sz w:val="28"/>
          <w:szCs w:val="28"/>
          <w:lang w:eastAsia="zh-CN"/>
        </w:rPr>
        <w:t xml:space="preserve"> – функция третьего задания – сделать определенную смену фрагментов области, ограниченной координатами.  Передаваемые параметры проверяются до их получения в функцию. Сначала проверяется, есть ли ошибки в координатах(выходит за границы изображения). Проверяется каждое значение, если есть выводится ошибки, и программа завершает работу. Также просматривается возможность беспорядка в координатах, когда левая больше правой или нижняя больше верхней. Выводится предупреждение, выполняется смена перепутанных координат. Далее под каждый фрагмент объявляется двумерный вектор. Определяется длина и ширина фрагмента. Объявляется словарь, в котором сохраняются координаты фрагментов. Чтобы получить значение нужной координаты, нужно сначала обратиться к части(сокращаются по первым буквам направления, например </w:t>
      </w:r>
      <w:r w:rsidRPr="00AE6C40">
        <w:rPr>
          <w:sz w:val="28"/>
          <w:szCs w:val="28"/>
          <w:lang w:val="en-US" w:eastAsia="zh-CN"/>
        </w:rPr>
        <w:t>lu</w:t>
      </w:r>
      <w:r w:rsidRPr="00AE6C40">
        <w:rPr>
          <w:sz w:val="28"/>
          <w:szCs w:val="28"/>
          <w:lang w:eastAsia="zh-CN"/>
        </w:rPr>
        <w:t xml:space="preserve"> – </w:t>
      </w:r>
      <w:r w:rsidRPr="00AE6C40">
        <w:rPr>
          <w:sz w:val="28"/>
          <w:szCs w:val="28"/>
          <w:lang w:val="en-US" w:eastAsia="zh-CN"/>
        </w:rPr>
        <w:t>left</w:t>
      </w:r>
      <w:r w:rsidRPr="00AE6C40">
        <w:rPr>
          <w:sz w:val="28"/>
          <w:szCs w:val="28"/>
          <w:lang w:eastAsia="zh-CN"/>
        </w:rPr>
        <w:t xml:space="preserve"> </w:t>
      </w:r>
      <w:r w:rsidRPr="00AE6C40">
        <w:rPr>
          <w:sz w:val="28"/>
          <w:szCs w:val="28"/>
          <w:lang w:val="en-US" w:eastAsia="zh-CN"/>
        </w:rPr>
        <w:t>up</w:t>
      </w:r>
      <w:r w:rsidRPr="00AE6C40">
        <w:rPr>
          <w:sz w:val="28"/>
          <w:szCs w:val="28"/>
          <w:lang w:eastAsia="zh-CN"/>
        </w:rPr>
        <w:t xml:space="preserve">, </w:t>
      </w:r>
      <w:r w:rsidRPr="00AE6C40">
        <w:rPr>
          <w:sz w:val="28"/>
          <w:szCs w:val="28"/>
          <w:lang w:val="en-US" w:eastAsia="zh-CN"/>
        </w:rPr>
        <w:t>rd</w:t>
      </w:r>
      <w:r w:rsidRPr="00AE6C40">
        <w:rPr>
          <w:sz w:val="28"/>
          <w:szCs w:val="28"/>
          <w:lang w:eastAsia="zh-CN"/>
        </w:rPr>
        <w:t xml:space="preserve"> – </w:t>
      </w:r>
      <w:r w:rsidRPr="00AE6C40">
        <w:rPr>
          <w:sz w:val="28"/>
          <w:szCs w:val="28"/>
          <w:lang w:val="en-US" w:eastAsia="zh-CN"/>
        </w:rPr>
        <w:t>right</w:t>
      </w:r>
      <w:r w:rsidRPr="00AE6C40">
        <w:rPr>
          <w:sz w:val="28"/>
          <w:szCs w:val="28"/>
          <w:lang w:eastAsia="zh-CN"/>
        </w:rPr>
        <w:t xml:space="preserve"> </w:t>
      </w:r>
      <w:r w:rsidRPr="00AE6C40">
        <w:rPr>
          <w:sz w:val="28"/>
          <w:szCs w:val="28"/>
          <w:lang w:val="en-US" w:eastAsia="zh-CN"/>
        </w:rPr>
        <w:t>down</w:t>
      </w:r>
      <w:r w:rsidRPr="00AE6C40">
        <w:rPr>
          <w:sz w:val="28"/>
          <w:szCs w:val="28"/>
          <w:lang w:eastAsia="zh-CN"/>
        </w:rPr>
        <w:t xml:space="preserve">), а затем уже к направлению первым символом направления. Далее с помощью функции </w:t>
      </w:r>
      <w:r w:rsidRPr="00AE6C40">
        <w:rPr>
          <w:sz w:val="28"/>
          <w:szCs w:val="28"/>
          <w:lang w:val="en-US" w:eastAsia="zh-CN"/>
        </w:rPr>
        <w:t>part</w:t>
      </w:r>
      <w:r w:rsidRPr="00AE6C40">
        <w:rPr>
          <w:sz w:val="28"/>
          <w:szCs w:val="28"/>
          <w:lang w:eastAsia="zh-CN"/>
        </w:rPr>
        <w:t>_</w:t>
      </w:r>
      <w:r w:rsidRPr="00AE6C40">
        <w:rPr>
          <w:sz w:val="28"/>
          <w:szCs w:val="28"/>
          <w:lang w:val="en-US" w:eastAsia="zh-CN"/>
        </w:rPr>
        <w:t>taker</w:t>
      </w:r>
      <w:r w:rsidRPr="00AE6C40">
        <w:rPr>
          <w:sz w:val="28"/>
          <w:szCs w:val="28"/>
          <w:lang w:eastAsia="zh-CN"/>
        </w:rPr>
        <w:t xml:space="preserve"> берется каждая часть из изображения, а уже после с помощью оператора </w:t>
      </w:r>
      <w:r w:rsidRPr="00AE6C40">
        <w:rPr>
          <w:sz w:val="28"/>
          <w:szCs w:val="28"/>
          <w:lang w:val="en-US" w:eastAsia="zh-CN"/>
        </w:rPr>
        <w:t>switch</w:t>
      </w:r>
      <w:r w:rsidRPr="00AE6C40">
        <w:rPr>
          <w:sz w:val="28"/>
          <w:szCs w:val="28"/>
          <w:lang w:eastAsia="zh-CN"/>
        </w:rPr>
        <w:t xml:space="preserve"> и переданного значения </w:t>
      </w:r>
      <w:r w:rsidRPr="00AE6C40">
        <w:rPr>
          <w:sz w:val="28"/>
          <w:szCs w:val="28"/>
          <w:lang w:val="en-US" w:eastAsia="zh-CN"/>
        </w:rPr>
        <w:t>exchange</w:t>
      </w:r>
      <w:r w:rsidRPr="00AE6C40">
        <w:rPr>
          <w:sz w:val="28"/>
          <w:szCs w:val="28"/>
          <w:lang w:eastAsia="zh-CN"/>
        </w:rPr>
        <w:t>_</w:t>
      </w:r>
      <w:r w:rsidRPr="00AE6C40">
        <w:rPr>
          <w:sz w:val="28"/>
          <w:szCs w:val="28"/>
          <w:lang w:val="en-US" w:eastAsia="zh-CN"/>
        </w:rPr>
        <w:t>type</w:t>
      </w:r>
      <w:r w:rsidRPr="00AE6C40">
        <w:rPr>
          <w:sz w:val="28"/>
          <w:szCs w:val="28"/>
          <w:lang w:eastAsia="zh-CN"/>
        </w:rPr>
        <w:t xml:space="preserve"> определяется способ смены фрагментов области(Возможные варианты: по часовой, против часовой, диагональный). Фрагменты вставляются с помощью функции </w:t>
      </w:r>
      <w:r w:rsidRPr="00AE6C40">
        <w:rPr>
          <w:sz w:val="28"/>
          <w:szCs w:val="28"/>
          <w:lang w:val="en-US" w:eastAsia="zh-CN"/>
        </w:rPr>
        <w:t>part</w:t>
      </w:r>
      <w:r w:rsidRPr="00AE6C40">
        <w:rPr>
          <w:sz w:val="28"/>
          <w:szCs w:val="28"/>
          <w:lang w:eastAsia="zh-CN"/>
        </w:rPr>
        <w:t>_</w:t>
      </w:r>
      <w:r w:rsidRPr="00AE6C40">
        <w:rPr>
          <w:sz w:val="28"/>
          <w:szCs w:val="28"/>
          <w:lang w:val="en-US" w:eastAsia="zh-CN"/>
        </w:rPr>
        <w:t>placer</w:t>
      </w:r>
      <w:r w:rsidRPr="00AE6C40">
        <w:rPr>
          <w:sz w:val="28"/>
          <w:szCs w:val="28"/>
          <w:lang w:eastAsia="zh-CN"/>
        </w:rPr>
        <w:t>. Например, диагональный: левая верхняя часть и правая нижняя меняются местами, как и левая нижняя с правой верхней.</w:t>
      </w:r>
    </w:p>
    <w:p w14:paraId="6AF5671C"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ab/>
      </w:r>
      <w:r w:rsidRPr="00AE6C40">
        <w:rPr>
          <w:sz w:val="28"/>
          <w:szCs w:val="28"/>
          <w:lang w:val="en-US" w:eastAsia="zh-CN"/>
        </w:rPr>
        <w:t>freq</w:t>
      </w:r>
      <w:r w:rsidRPr="00AE6C40">
        <w:rPr>
          <w:sz w:val="28"/>
          <w:szCs w:val="28"/>
          <w:lang w:eastAsia="zh-CN"/>
        </w:rPr>
        <w:t>_</w:t>
      </w:r>
      <w:r w:rsidRPr="00AE6C40">
        <w:rPr>
          <w:sz w:val="28"/>
          <w:szCs w:val="28"/>
          <w:lang w:val="en-US" w:eastAsia="zh-CN"/>
        </w:rPr>
        <w:t>color</w:t>
      </w:r>
      <w:r w:rsidRPr="00AE6C40">
        <w:rPr>
          <w:sz w:val="28"/>
          <w:szCs w:val="28"/>
          <w:lang w:eastAsia="zh-CN"/>
        </w:rPr>
        <w:t xml:space="preserve"> – функция четвертого задания – заменить самый часто встречаемый цвет на введенный пользователем. Объявляется словарь, в котором ключами будет значения цвета пикселя через точку, а значениями – их количество. Функция двумя циклами проходит по всему изображению, проверяя, есть ли строка с значениями пикселя среди ключей. Если нет, то появляется новая пара в словаре - цвет пикселя и 1, иначе к количеству пикселей добавляется 1. Далее совершается проход по словарю с целью определить самый часто встречаемый пиксель. Если найдется пиксель, которого в изображении больше, </w:t>
      </w:r>
      <w:r w:rsidRPr="00AE6C40">
        <w:rPr>
          <w:sz w:val="28"/>
          <w:szCs w:val="28"/>
          <w:lang w:eastAsia="zh-CN"/>
        </w:rPr>
        <w:lastRenderedPageBreak/>
        <w:t xml:space="preserve">то в переменную </w:t>
      </w:r>
      <w:r w:rsidRPr="00AE6C40">
        <w:rPr>
          <w:sz w:val="28"/>
          <w:szCs w:val="28"/>
          <w:lang w:val="en-US" w:eastAsia="zh-CN"/>
        </w:rPr>
        <w:t>mx</w:t>
      </w:r>
      <w:r w:rsidRPr="00AE6C40">
        <w:rPr>
          <w:sz w:val="28"/>
          <w:szCs w:val="28"/>
          <w:lang w:eastAsia="zh-CN"/>
        </w:rPr>
        <w:t>_</w:t>
      </w:r>
      <w:r w:rsidRPr="00AE6C40">
        <w:rPr>
          <w:sz w:val="28"/>
          <w:szCs w:val="28"/>
          <w:lang w:val="en-US" w:eastAsia="zh-CN"/>
        </w:rPr>
        <w:t>str</w:t>
      </w:r>
      <w:r w:rsidRPr="00AE6C40">
        <w:rPr>
          <w:sz w:val="28"/>
          <w:szCs w:val="28"/>
          <w:lang w:eastAsia="zh-CN"/>
        </w:rPr>
        <w:t>_</w:t>
      </w:r>
      <w:r w:rsidRPr="00AE6C40">
        <w:rPr>
          <w:sz w:val="28"/>
          <w:szCs w:val="28"/>
          <w:lang w:val="en-US" w:eastAsia="zh-CN"/>
        </w:rPr>
        <w:t>color</w:t>
      </w:r>
      <w:r w:rsidRPr="00AE6C40">
        <w:rPr>
          <w:sz w:val="28"/>
          <w:szCs w:val="28"/>
          <w:lang w:eastAsia="zh-CN"/>
        </w:rPr>
        <w:t xml:space="preserve"> сохранится его значения. После того, как значение нашлось, строка со значениями цветов пикселей превращается в структуру </w:t>
      </w:r>
      <w:r w:rsidRPr="00AE6C40">
        <w:rPr>
          <w:sz w:val="28"/>
          <w:szCs w:val="28"/>
          <w:lang w:val="en-US" w:eastAsia="zh-CN"/>
        </w:rPr>
        <w:t>Rgb</w:t>
      </w:r>
      <w:r w:rsidRPr="00AE6C40">
        <w:rPr>
          <w:sz w:val="28"/>
          <w:szCs w:val="28"/>
          <w:lang w:eastAsia="zh-CN"/>
        </w:rPr>
        <w:t xml:space="preserve">, с помощью функции </w:t>
      </w:r>
      <w:r w:rsidRPr="00AE6C40">
        <w:rPr>
          <w:sz w:val="28"/>
          <w:szCs w:val="28"/>
          <w:lang w:val="en-US" w:eastAsia="zh-CN"/>
        </w:rPr>
        <w:t>color</w:t>
      </w:r>
      <w:r w:rsidRPr="00AE6C40">
        <w:rPr>
          <w:sz w:val="28"/>
          <w:szCs w:val="28"/>
          <w:lang w:eastAsia="zh-CN"/>
        </w:rPr>
        <w:t>_</w:t>
      </w:r>
      <w:r w:rsidRPr="00AE6C40">
        <w:rPr>
          <w:sz w:val="28"/>
          <w:szCs w:val="28"/>
          <w:lang w:val="en-US" w:eastAsia="zh-CN"/>
        </w:rPr>
        <w:t>prove</w:t>
      </w:r>
      <w:r w:rsidRPr="00AE6C40">
        <w:rPr>
          <w:sz w:val="28"/>
          <w:szCs w:val="28"/>
          <w:lang w:eastAsia="zh-CN"/>
        </w:rPr>
        <w:t>(о которой будет сказано дальше), а затем функция снова проходит по всему изображению, сравнивая все пиксели с найденным часто встречаемым, и если это он, то пиксель будет заменён на новый, переданный пользователем.</w:t>
      </w:r>
    </w:p>
    <w:p w14:paraId="638196A1" w14:textId="77777777" w:rsidR="00AE6C40" w:rsidRPr="00AE6C40" w:rsidRDefault="00AE6C40" w:rsidP="00E84E4A">
      <w:pPr>
        <w:suppressAutoHyphens/>
        <w:spacing w:line="360" w:lineRule="auto"/>
        <w:jc w:val="both"/>
        <w:rPr>
          <w:sz w:val="28"/>
          <w:szCs w:val="28"/>
          <w:lang w:eastAsia="zh-CN"/>
        </w:rPr>
      </w:pPr>
    </w:p>
    <w:p w14:paraId="7D7C8942"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4 Функции для проверки значений и справка</w:t>
      </w:r>
    </w:p>
    <w:p w14:paraId="2DAAA2F6"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4.1 Заголовочный файл </w:t>
      </w:r>
      <w:bookmarkStart w:id="1" w:name="_Hlk166671691"/>
      <w:r w:rsidRPr="00AE6C40">
        <w:rPr>
          <w:b/>
          <w:bCs/>
          <w:sz w:val="28"/>
          <w:szCs w:val="28"/>
          <w:lang w:val="en-US" w:eastAsia="zh-CN"/>
        </w:rPr>
        <w:t>collectoprover</w:t>
      </w:r>
      <w:bookmarkEnd w:id="1"/>
      <w:r w:rsidRPr="00AE6C40">
        <w:rPr>
          <w:b/>
          <w:bCs/>
          <w:sz w:val="28"/>
          <w:szCs w:val="28"/>
          <w:lang w:eastAsia="zh-CN"/>
        </w:rPr>
        <w:t>.</w:t>
      </w:r>
      <w:r w:rsidRPr="00AE6C40">
        <w:rPr>
          <w:b/>
          <w:bCs/>
          <w:sz w:val="28"/>
          <w:szCs w:val="28"/>
          <w:lang w:val="en-US" w:eastAsia="zh-CN"/>
        </w:rPr>
        <w:t>h</w:t>
      </w:r>
    </w:p>
    <w:p w14:paraId="063A861F"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eastAsia="zh-CN"/>
        </w:rPr>
        <w:t xml:space="preserve">В файле </w:t>
      </w:r>
      <w:r w:rsidRPr="00AE6C40">
        <w:rPr>
          <w:sz w:val="28"/>
          <w:szCs w:val="28"/>
          <w:lang w:val="en-US" w:eastAsia="zh-CN"/>
        </w:rPr>
        <w:t>collectoprover</w:t>
      </w:r>
      <w:r w:rsidRPr="00AE6C40">
        <w:rPr>
          <w:sz w:val="28"/>
          <w:szCs w:val="28"/>
          <w:lang w:eastAsia="zh-CN"/>
        </w:rPr>
        <w:t>.</w:t>
      </w:r>
      <w:r w:rsidRPr="00AE6C40">
        <w:rPr>
          <w:sz w:val="28"/>
          <w:szCs w:val="28"/>
          <w:lang w:val="en-US" w:eastAsia="zh-CN"/>
        </w:rPr>
        <w:t>h</w:t>
      </w:r>
      <w:r w:rsidRPr="00AE6C40">
        <w:rPr>
          <w:sz w:val="28"/>
          <w:szCs w:val="28"/>
          <w:lang w:eastAsia="zh-CN"/>
        </w:rPr>
        <w:t xml:space="preserve"> сначала проверяется нет ли повторных подключений с помощью директив </w:t>
      </w:r>
      <w:r w:rsidRPr="00AE6C40">
        <w:rPr>
          <w:sz w:val="28"/>
          <w:szCs w:val="28"/>
          <w:lang w:val="en-US" w:eastAsia="zh-CN"/>
        </w:rPr>
        <w:t>ifndef</w:t>
      </w:r>
      <w:r w:rsidRPr="00AE6C40">
        <w:rPr>
          <w:sz w:val="28"/>
          <w:szCs w:val="28"/>
          <w:lang w:eastAsia="zh-CN"/>
        </w:rPr>
        <w:t xml:space="preserve">, </w:t>
      </w:r>
      <w:r w:rsidRPr="00AE6C40">
        <w:rPr>
          <w:sz w:val="28"/>
          <w:szCs w:val="28"/>
          <w:lang w:val="en-US" w:eastAsia="zh-CN"/>
        </w:rPr>
        <w:t>endif</w:t>
      </w:r>
      <w:r w:rsidRPr="00AE6C40">
        <w:rPr>
          <w:sz w:val="28"/>
          <w:szCs w:val="28"/>
          <w:lang w:eastAsia="zh-CN"/>
        </w:rPr>
        <w:t xml:space="preserve">. Здесь записаны прототипы функций, проверяющих корректность значений, передаваемых в функции для работы с </w:t>
      </w:r>
      <w:r w:rsidRPr="00AE6C40">
        <w:rPr>
          <w:sz w:val="28"/>
          <w:szCs w:val="28"/>
          <w:lang w:val="en-US" w:eastAsia="zh-CN"/>
        </w:rPr>
        <w:t>BMP</w:t>
      </w:r>
      <w:r w:rsidRPr="00AE6C40">
        <w:rPr>
          <w:sz w:val="28"/>
          <w:szCs w:val="28"/>
          <w:lang w:eastAsia="zh-CN"/>
        </w:rPr>
        <w:t>. Здесь также присутствует прототип функции, которая выводит справку.</w:t>
      </w:r>
    </w:p>
    <w:p w14:paraId="0E380312" w14:textId="77777777" w:rsidR="00AE6C40" w:rsidRPr="00AE6C40" w:rsidRDefault="00AE6C40" w:rsidP="00E84E4A">
      <w:pPr>
        <w:suppressAutoHyphens/>
        <w:spacing w:line="360" w:lineRule="auto"/>
        <w:jc w:val="both"/>
        <w:rPr>
          <w:sz w:val="28"/>
          <w:szCs w:val="28"/>
          <w:lang w:eastAsia="zh-CN"/>
        </w:rPr>
      </w:pPr>
    </w:p>
    <w:p w14:paraId="15DA78AC"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4.2 Функции для проверки значений в </w:t>
      </w:r>
      <w:r w:rsidRPr="00AE6C40">
        <w:rPr>
          <w:b/>
          <w:bCs/>
          <w:sz w:val="28"/>
          <w:szCs w:val="28"/>
          <w:lang w:val="en-US" w:eastAsia="zh-CN"/>
        </w:rPr>
        <w:t>collectoprover</w:t>
      </w:r>
      <w:r w:rsidRPr="00AE6C40">
        <w:rPr>
          <w:b/>
          <w:bCs/>
          <w:sz w:val="28"/>
          <w:szCs w:val="28"/>
          <w:lang w:eastAsia="zh-CN"/>
        </w:rPr>
        <w:t>.</w:t>
      </w:r>
      <w:r w:rsidRPr="00AE6C40">
        <w:rPr>
          <w:b/>
          <w:bCs/>
          <w:sz w:val="28"/>
          <w:szCs w:val="28"/>
          <w:lang w:val="en-US" w:eastAsia="zh-CN"/>
        </w:rPr>
        <w:t>cpp</w:t>
      </w:r>
    </w:p>
    <w:p w14:paraId="79541B9F"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int</w:t>
      </w:r>
      <w:r w:rsidRPr="00AE6C40">
        <w:rPr>
          <w:sz w:val="28"/>
          <w:szCs w:val="28"/>
          <w:lang w:eastAsia="zh-CN"/>
        </w:rPr>
        <w:t>_</w:t>
      </w:r>
      <w:r w:rsidRPr="00AE6C40">
        <w:rPr>
          <w:sz w:val="28"/>
          <w:szCs w:val="28"/>
          <w:lang w:val="en-US" w:eastAsia="zh-CN"/>
        </w:rPr>
        <w:t>prove</w:t>
      </w:r>
      <w:r w:rsidRPr="00AE6C40">
        <w:rPr>
          <w:sz w:val="28"/>
          <w:szCs w:val="28"/>
          <w:lang w:eastAsia="zh-CN"/>
        </w:rPr>
        <w:t xml:space="preserve"> – функция для проверки целочисленного неотрицательного значения. Сюда передаются параметры значения, которое нужно проверить, а также место, откуда была вызвана функция, чтобы можно было разобраться где/в чем ошибка. Сначала функция проверяет, пустая строка или нет. Если пустая – будет выведена ошибка и её причина, программа завершит работу. Далее циклом </w:t>
      </w:r>
      <w:r w:rsidRPr="00AE6C40">
        <w:rPr>
          <w:sz w:val="28"/>
          <w:szCs w:val="28"/>
          <w:lang w:val="en-US" w:eastAsia="zh-CN"/>
        </w:rPr>
        <w:t>for</w:t>
      </w:r>
      <w:r w:rsidRPr="00AE6C40">
        <w:rPr>
          <w:sz w:val="28"/>
          <w:szCs w:val="28"/>
          <w:lang w:eastAsia="zh-CN"/>
        </w:rPr>
        <w:t xml:space="preserve"> проходится вся строка, и если в ней находится лишние символы, то они будут исключены и сохранены в строку для дальнейшего вывода предупреждения. Символы являющие числами будут сохранены в новую строку. Если хоть один символ был исключен, то будет выведено предупреждение, которое скажет в каком значении и какие символы были исключены. Значение превращается в целочисленное с помощью функции </w:t>
      </w:r>
      <w:r w:rsidRPr="00AE6C40">
        <w:rPr>
          <w:sz w:val="28"/>
          <w:szCs w:val="28"/>
          <w:lang w:val="en-US" w:eastAsia="zh-CN"/>
        </w:rPr>
        <w:t>stoi</w:t>
      </w:r>
      <w:r w:rsidRPr="00AE6C40">
        <w:rPr>
          <w:sz w:val="28"/>
          <w:szCs w:val="28"/>
          <w:lang w:eastAsia="zh-CN"/>
        </w:rPr>
        <w:t xml:space="preserve"> и возвращается.</w:t>
      </w:r>
    </w:p>
    <w:p w14:paraId="2AB4AB5C"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lastRenderedPageBreak/>
        <w:t>color</w:t>
      </w:r>
      <w:r w:rsidRPr="00AE6C40">
        <w:rPr>
          <w:sz w:val="28"/>
          <w:szCs w:val="28"/>
          <w:lang w:eastAsia="zh-CN"/>
        </w:rPr>
        <w:t>_</w:t>
      </w:r>
      <w:r w:rsidRPr="00AE6C40">
        <w:rPr>
          <w:sz w:val="28"/>
          <w:szCs w:val="28"/>
          <w:lang w:val="en-US" w:eastAsia="zh-CN"/>
        </w:rPr>
        <w:t>value</w:t>
      </w:r>
      <w:r w:rsidRPr="00AE6C40">
        <w:rPr>
          <w:sz w:val="28"/>
          <w:szCs w:val="28"/>
          <w:lang w:eastAsia="zh-CN"/>
        </w:rPr>
        <w:t>_</w:t>
      </w:r>
      <w:r w:rsidRPr="00AE6C40">
        <w:rPr>
          <w:sz w:val="28"/>
          <w:szCs w:val="28"/>
          <w:lang w:val="en-US" w:eastAsia="zh-CN"/>
        </w:rPr>
        <w:t>prove</w:t>
      </w:r>
      <w:r w:rsidRPr="00AE6C40">
        <w:rPr>
          <w:sz w:val="28"/>
          <w:szCs w:val="28"/>
          <w:lang w:eastAsia="zh-CN"/>
        </w:rPr>
        <w:t xml:space="preserve"> – функция для проверки значений цвета. Эта функция использует </w:t>
      </w:r>
      <w:r w:rsidRPr="00AE6C40">
        <w:rPr>
          <w:sz w:val="28"/>
          <w:szCs w:val="28"/>
          <w:lang w:val="en-US" w:eastAsia="zh-CN"/>
        </w:rPr>
        <w:t>int</w:t>
      </w:r>
      <w:r w:rsidRPr="00AE6C40">
        <w:rPr>
          <w:sz w:val="28"/>
          <w:szCs w:val="28"/>
          <w:lang w:eastAsia="zh-CN"/>
        </w:rPr>
        <w:t>_</w:t>
      </w:r>
      <w:r w:rsidRPr="00AE6C40">
        <w:rPr>
          <w:sz w:val="28"/>
          <w:szCs w:val="28"/>
          <w:lang w:val="en-US" w:eastAsia="zh-CN"/>
        </w:rPr>
        <w:t>prove</w:t>
      </w:r>
      <w:r w:rsidRPr="00AE6C40">
        <w:rPr>
          <w:sz w:val="28"/>
          <w:szCs w:val="28"/>
          <w:lang w:eastAsia="zh-CN"/>
        </w:rPr>
        <w:t>, чтобы проверить значение на наличие лишних символов, а после проверяет, принадлежит ли оно диапазону от 0 до 255(включая). Если нет – программа завершает работу с выводом ошибки, иначе значение цвета возвращается.</w:t>
      </w:r>
    </w:p>
    <w:p w14:paraId="701EA0FD"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color</w:t>
      </w:r>
      <w:r w:rsidRPr="00AE6C40">
        <w:rPr>
          <w:sz w:val="28"/>
          <w:szCs w:val="28"/>
          <w:lang w:eastAsia="zh-CN"/>
        </w:rPr>
        <w:t>_</w:t>
      </w:r>
      <w:r w:rsidRPr="00AE6C40">
        <w:rPr>
          <w:sz w:val="28"/>
          <w:szCs w:val="28"/>
          <w:lang w:val="en-US" w:eastAsia="zh-CN"/>
        </w:rPr>
        <w:t>prove</w:t>
      </w:r>
      <w:r w:rsidRPr="00AE6C40">
        <w:rPr>
          <w:sz w:val="28"/>
          <w:szCs w:val="28"/>
          <w:lang w:eastAsia="zh-CN"/>
        </w:rPr>
        <w:t xml:space="preserve"> – функция, которая проверяет значения цвета, которое подается в формате “</w:t>
      </w:r>
      <w:r w:rsidRPr="00AE6C40">
        <w:rPr>
          <w:sz w:val="28"/>
          <w:szCs w:val="28"/>
          <w:lang w:val="en-US" w:eastAsia="zh-CN"/>
        </w:rPr>
        <w:t>red</w:t>
      </w:r>
      <w:r w:rsidRPr="00AE6C40">
        <w:rPr>
          <w:sz w:val="28"/>
          <w:szCs w:val="28"/>
          <w:lang w:eastAsia="zh-CN"/>
        </w:rPr>
        <w:t>.</w:t>
      </w:r>
      <w:r w:rsidRPr="00AE6C40">
        <w:rPr>
          <w:sz w:val="28"/>
          <w:szCs w:val="28"/>
          <w:lang w:val="en-US" w:eastAsia="zh-CN"/>
        </w:rPr>
        <w:t>green</w:t>
      </w:r>
      <w:r w:rsidRPr="00AE6C40">
        <w:rPr>
          <w:sz w:val="28"/>
          <w:szCs w:val="28"/>
          <w:lang w:eastAsia="zh-CN"/>
        </w:rPr>
        <w:t>.</w:t>
      </w:r>
      <w:r w:rsidRPr="00AE6C40">
        <w:rPr>
          <w:sz w:val="28"/>
          <w:szCs w:val="28"/>
          <w:lang w:val="en-US" w:eastAsia="zh-CN"/>
        </w:rPr>
        <w:t>blue</w:t>
      </w:r>
      <w:r w:rsidRPr="00AE6C40">
        <w:rPr>
          <w:sz w:val="28"/>
          <w:szCs w:val="28"/>
          <w:lang w:eastAsia="zh-CN"/>
        </w:rPr>
        <w:t xml:space="preserve">”, и сохраняет их в структуру </w:t>
      </w:r>
      <w:r w:rsidRPr="00AE6C40">
        <w:rPr>
          <w:sz w:val="28"/>
          <w:szCs w:val="28"/>
          <w:lang w:val="en-US" w:eastAsia="zh-CN"/>
        </w:rPr>
        <w:t>Rgb</w:t>
      </w:r>
      <w:r w:rsidRPr="00AE6C40">
        <w:rPr>
          <w:sz w:val="28"/>
          <w:szCs w:val="28"/>
          <w:lang w:eastAsia="zh-CN"/>
        </w:rPr>
        <w:t xml:space="preserve">. Сначала проверяется, было ли введено значение(вывод ошибки, если не введено). С помощью цикла </w:t>
      </w:r>
      <w:r w:rsidRPr="00AE6C40">
        <w:rPr>
          <w:sz w:val="28"/>
          <w:szCs w:val="28"/>
          <w:lang w:val="en-US" w:eastAsia="zh-CN"/>
        </w:rPr>
        <w:t>for</w:t>
      </w:r>
      <w:r w:rsidRPr="00AE6C40">
        <w:rPr>
          <w:sz w:val="28"/>
          <w:szCs w:val="28"/>
          <w:lang w:eastAsia="zh-CN"/>
        </w:rPr>
        <w:t xml:space="preserve">, функция проходит, проверяя каждый символ, если она находит число – сохраняет его в строке </w:t>
      </w:r>
      <w:r w:rsidRPr="00AE6C40">
        <w:rPr>
          <w:sz w:val="28"/>
          <w:szCs w:val="28"/>
          <w:lang w:val="en-US" w:eastAsia="zh-CN"/>
        </w:rPr>
        <w:t>color</w:t>
      </w:r>
      <w:r w:rsidRPr="00AE6C40">
        <w:rPr>
          <w:sz w:val="28"/>
          <w:szCs w:val="28"/>
          <w:lang w:eastAsia="zh-CN"/>
        </w:rPr>
        <w:t>_</w:t>
      </w:r>
      <w:r w:rsidRPr="00AE6C40">
        <w:rPr>
          <w:sz w:val="28"/>
          <w:szCs w:val="28"/>
          <w:lang w:val="en-US" w:eastAsia="zh-CN"/>
        </w:rPr>
        <w:t>val</w:t>
      </w:r>
      <w:r w:rsidRPr="00AE6C40">
        <w:rPr>
          <w:sz w:val="28"/>
          <w:szCs w:val="28"/>
          <w:lang w:eastAsia="zh-CN"/>
        </w:rPr>
        <w:t xml:space="preserve">, в которой будут сохраняться значения цвета. Если находит точку, значение цвета проверяется функцией </w:t>
      </w:r>
      <w:r w:rsidRPr="00AE6C40">
        <w:rPr>
          <w:sz w:val="28"/>
          <w:szCs w:val="28"/>
          <w:lang w:val="en-US" w:eastAsia="zh-CN"/>
        </w:rPr>
        <w:t>color</w:t>
      </w:r>
      <w:r w:rsidRPr="00AE6C40">
        <w:rPr>
          <w:sz w:val="28"/>
          <w:szCs w:val="28"/>
          <w:lang w:eastAsia="zh-CN"/>
        </w:rPr>
        <w:t>_</w:t>
      </w:r>
      <w:r w:rsidRPr="00AE6C40">
        <w:rPr>
          <w:sz w:val="28"/>
          <w:szCs w:val="28"/>
          <w:lang w:val="en-US" w:eastAsia="zh-CN"/>
        </w:rPr>
        <w:t>value</w:t>
      </w:r>
      <w:r w:rsidRPr="00AE6C40">
        <w:rPr>
          <w:sz w:val="28"/>
          <w:szCs w:val="28"/>
          <w:lang w:eastAsia="zh-CN"/>
        </w:rPr>
        <w:t>_</w:t>
      </w:r>
      <w:r w:rsidRPr="00AE6C40">
        <w:rPr>
          <w:sz w:val="28"/>
          <w:szCs w:val="28"/>
          <w:lang w:val="en-US" w:eastAsia="zh-CN"/>
        </w:rPr>
        <w:t>prove</w:t>
      </w:r>
      <w:r w:rsidRPr="00AE6C40">
        <w:rPr>
          <w:sz w:val="28"/>
          <w:szCs w:val="28"/>
          <w:lang w:eastAsia="zh-CN"/>
        </w:rPr>
        <w:t xml:space="preserve"> и записывается по порядку каждое значение пикселя в структуру. Запись определяется с помощью оператора </w:t>
      </w:r>
      <w:r w:rsidRPr="00AE6C40">
        <w:rPr>
          <w:sz w:val="28"/>
          <w:szCs w:val="28"/>
          <w:lang w:val="en-US" w:eastAsia="zh-CN"/>
        </w:rPr>
        <w:t>switch</w:t>
      </w:r>
      <w:r w:rsidRPr="00AE6C40">
        <w:rPr>
          <w:sz w:val="28"/>
          <w:szCs w:val="28"/>
          <w:lang w:eastAsia="zh-CN"/>
        </w:rPr>
        <w:t xml:space="preserve"> и переменной </w:t>
      </w:r>
      <w:r w:rsidRPr="00AE6C40">
        <w:rPr>
          <w:sz w:val="28"/>
          <w:szCs w:val="28"/>
          <w:lang w:val="en-US" w:eastAsia="zh-CN"/>
        </w:rPr>
        <w:t>mode</w:t>
      </w:r>
      <w:r w:rsidRPr="00AE6C40">
        <w:rPr>
          <w:sz w:val="28"/>
          <w:szCs w:val="28"/>
          <w:lang w:eastAsia="zh-CN"/>
        </w:rPr>
        <w:t xml:space="preserve">(увеличивается на 1 при нахождении точки). В первый раз – значение красного, второй раз – значение зеленого, третий раз – значение синего и возвращение структуры </w:t>
      </w:r>
      <w:r w:rsidRPr="00AE6C40">
        <w:rPr>
          <w:sz w:val="28"/>
          <w:szCs w:val="28"/>
          <w:lang w:val="en-US" w:eastAsia="zh-CN"/>
        </w:rPr>
        <w:t>Rgb</w:t>
      </w:r>
      <w:r w:rsidRPr="00AE6C40">
        <w:rPr>
          <w:sz w:val="28"/>
          <w:szCs w:val="28"/>
          <w:lang w:eastAsia="zh-CN"/>
        </w:rPr>
        <w:t>. Если строка закончилась, но функция ничего не вернула – произойдет вывод ошибки: недостаточно аргументов цвета пикселей.</w:t>
      </w:r>
    </w:p>
    <w:p w14:paraId="62130F6E"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component</w:t>
      </w:r>
      <w:r w:rsidRPr="00AE6C40">
        <w:rPr>
          <w:sz w:val="28"/>
          <w:szCs w:val="28"/>
          <w:lang w:eastAsia="zh-CN"/>
        </w:rPr>
        <w:t>_</w:t>
      </w:r>
      <w:r w:rsidRPr="00AE6C40">
        <w:rPr>
          <w:sz w:val="28"/>
          <w:szCs w:val="28"/>
          <w:lang w:val="en-US" w:eastAsia="zh-CN"/>
        </w:rPr>
        <w:t>name</w:t>
      </w:r>
      <w:r w:rsidRPr="00AE6C40">
        <w:rPr>
          <w:sz w:val="28"/>
          <w:szCs w:val="28"/>
          <w:lang w:eastAsia="zh-CN"/>
        </w:rPr>
        <w:t>_</w:t>
      </w:r>
      <w:r w:rsidRPr="00AE6C40">
        <w:rPr>
          <w:sz w:val="28"/>
          <w:szCs w:val="28"/>
          <w:lang w:val="en-US" w:eastAsia="zh-CN"/>
        </w:rPr>
        <w:t>prove</w:t>
      </w:r>
      <w:r w:rsidRPr="00AE6C40">
        <w:rPr>
          <w:sz w:val="28"/>
          <w:szCs w:val="28"/>
          <w:lang w:eastAsia="zh-CN"/>
        </w:rPr>
        <w:t xml:space="preserve"> – функция проверяет название цвета – “</w:t>
      </w:r>
      <w:r w:rsidRPr="00AE6C40">
        <w:rPr>
          <w:sz w:val="28"/>
          <w:szCs w:val="28"/>
          <w:lang w:val="en-US" w:eastAsia="zh-CN"/>
        </w:rPr>
        <w:t>red</w:t>
      </w:r>
      <w:r w:rsidRPr="00AE6C40">
        <w:rPr>
          <w:sz w:val="28"/>
          <w:szCs w:val="28"/>
          <w:lang w:eastAsia="zh-CN"/>
        </w:rPr>
        <w:t>”, “</w:t>
      </w:r>
      <w:r w:rsidRPr="00AE6C40">
        <w:rPr>
          <w:sz w:val="28"/>
          <w:szCs w:val="28"/>
          <w:lang w:val="en-US" w:eastAsia="zh-CN"/>
        </w:rPr>
        <w:t>green</w:t>
      </w:r>
      <w:r w:rsidRPr="00AE6C40">
        <w:rPr>
          <w:sz w:val="28"/>
          <w:szCs w:val="28"/>
          <w:lang w:eastAsia="zh-CN"/>
        </w:rPr>
        <w:t>” или “</w:t>
      </w:r>
      <w:r w:rsidRPr="00AE6C40">
        <w:rPr>
          <w:sz w:val="28"/>
          <w:szCs w:val="28"/>
          <w:lang w:val="en-US" w:eastAsia="zh-CN"/>
        </w:rPr>
        <w:t>blue</w:t>
      </w:r>
      <w:r w:rsidRPr="00AE6C40">
        <w:rPr>
          <w:sz w:val="28"/>
          <w:szCs w:val="28"/>
          <w:lang w:eastAsia="zh-CN"/>
        </w:rPr>
        <w:t xml:space="preserve">”. Сначала понижает в строке </w:t>
      </w:r>
      <w:r w:rsidRPr="00AE6C40">
        <w:rPr>
          <w:sz w:val="28"/>
          <w:szCs w:val="28"/>
          <w:lang w:val="en-US" w:eastAsia="zh-CN"/>
        </w:rPr>
        <w:t>comp</w:t>
      </w:r>
      <w:r w:rsidRPr="00AE6C40">
        <w:rPr>
          <w:sz w:val="28"/>
          <w:szCs w:val="28"/>
          <w:lang w:eastAsia="zh-CN"/>
        </w:rPr>
        <w:t xml:space="preserve"> регистр всех символов, а затем проверяет, соответствует ли строка </w:t>
      </w:r>
      <w:r w:rsidRPr="00AE6C40">
        <w:rPr>
          <w:sz w:val="28"/>
          <w:szCs w:val="28"/>
          <w:lang w:val="en-US" w:eastAsia="zh-CN"/>
        </w:rPr>
        <w:t>comp</w:t>
      </w:r>
      <w:r w:rsidRPr="00AE6C40">
        <w:rPr>
          <w:sz w:val="28"/>
          <w:szCs w:val="28"/>
          <w:lang w:eastAsia="zh-CN"/>
        </w:rPr>
        <w:t xml:space="preserve"> возможным вариантам цвета. Если соответствует – то возвращает значение, иначе – вывод ошибки.</w:t>
      </w:r>
    </w:p>
    <w:p w14:paraId="1043E32E"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coord</w:t>
      </w:r>
      <w:r w:rsidRPr="00AE6C40">
        <w:rPr>
          <w:sz w:val="28"/>
          <w:szCs w:val="28"/>
          <w:lang w:eastAsia="zh-CN"/>
        </w:rPr>
        <w:t>_</w:t>
      </w:r>
      <w:r w:rsidRPr="00AE6C40">
        <w:rPr>
          <w:sz w:val="28"/>
          <w:szCs w:val="28"/>
          <w:lang w:val="en-US" w:eastAsia="zh-CN"/>
        </w:rPr>
        <w:t>prove</w:t>
      </w:r>
      <w:r w:rsidRPr="00AE6C40">
        <w:rPr>
          <w:sz w:val="28"/>
          <w:szCs w:val="28"/>
          <w:lang w:eastAsia="zh-CN"/>
        </w:rPr>
        <w:t xml:space="preserve"> – проверяет введенные координаты, исключает лишние символы и возвращает вектор с целочисленными координатами. Функция проходит циклом по каждому символу, проверяя чем он является. Если цифра – то сохраняется в строк </w:t>
      </w:r>
      <w:r w:rsidRPr="00AE6C40">
        <w:rPr>
          <w:sz w:val="28"/>
          <w:szCs w:val="28"/>
          <w:lang w:val="en-US" w:eastAsia="zh-CN"/>
        </w:rPr>
        <w:t>coordinate</w:t>
      </w:r>
      <w:r w:rsidRPr="00AE6C40">
        <w:rPr>
          <w:sz w:val="28"/>
          <w:szCs w:val="28"/>
          <w:lang w:eastAsia="zh-CN"/>
        </w:rPr>
        <w:t xml:space="preserve">, если точка, значит значение сохраняется в вектор. В какую ячейку вектора записать определяет </w:t>
      </w:r>
      <w:r w:rsidRPr="00AE6C40">
        <w:rPr>
          <w:sz w:val="28"/>
          <w:szCs w:val="28"/>
          <w:lang w:val="en-US" w:eastAsia="zh-CN"/>
        </w:rPr>
        <w:t>cnt</w:t>
      </w:r>
      <w:r w:rsidRPr="00AE6C40">
        <w:rPr>
          <w:sz w:val="28"/>
          <w:szCs w:val="28"/>
          <w:lang w:eastAsia="zh-CN"/>
        </w:rPr>
        <w:t xml:space="preserve"> – количество координат. Если две координаты записаны(</w:t>
      </w:r>
      <w:r w:rsidRPr="00AE6C40">
        <w:rPr>
          <w:sz w:val="28"/>
          <w:szCs w:val="28"/>
          <w:lang w:val="en-US" w:eastAsia="zh-CN"/>
        </w:rPr>
        <w:t>cnt</w:t>
      </w:r>
      <w:r w:rsidRPr="00AE6C40">
        <w:rPr>
          <w:sz w:val="28"/>
          <w:szCs w:val="28"/>
          <w:lang w:eastAsia="zh-CN"/>
        </w:rPr>
        <w:t xml:space="preserve"> = 2), то координата по </w:t>
      </w:r>
      <w:r w:rsidRPr="00AE6C40">
        <w:rPr>
          <w:sz w:val="28"/>
          <w:szCs w:val="28"/>
          <w:lang w:val="en-US" w:eastAsia="zh-CN"/>
        </w:rPr>
        <w:t>y</w:t>
      </w:r>
      <w:r w:rsidRPr="00AE6C40">
        <w:rPr>
          <w:sz w:val="28"/>
          <w:szCs w:val="28"/>
          <w:lang w:eastAsia="zh-CN"/>
        </w:rPr>
        <w:t xml:space="preserve">(индекс 1) переворачивается, так как в </w:t>
      </w:r>
      <w:r w:rsidRPr="00AE6C40">
        <w:rPr>
          <w:sz w:val="28"/>
          <w:szCs w:val="28"/>
          <w:lang w:val="en-US" w:eastAsia="zh-CN"/>
        </w:rPr>
        <w:t>bmp</w:t>
      </w:r>
      <w:r w:rsidRPr="00AE6C40">
        <w:rPr>
          <w:sz w:val="28"/>
          <w:szCs w:val="28"/>
          <w:lang w:eastAsia="zh-CN"/>
        </w:rPr>
        <w:t xml:space="preserve"> ось </w:t>
      </w:r>
      <w:r w:rsidRPr="00AE6C40">
        <w:rPr>
          <w:sz w:val="28"/>
          <w:szCs w:val="28"/>
          <w:lang w:val="en-US" w:eastAsia="zh-CN"/>
        </w:rPr>
        <w:t>y</w:t>
      </w:r>
      <w:r w:rsidRPr="00AE6C40">
        <w:rPr>
          <w:sz w:val="28"/>
          <w:szCs w:val="28"/>
          <w:lang w:eastAsia="zh-CN"/>
        </w:rPr>
        <w:t xml:space="preserve"> растет вверх, а по условию задания ось </w:t>
      </w:r>
      <w:r w:rsidRPr="00AE6C40">
        <w:rPr>
          <w:sz w:val="28"/>
          <w:szCs w:val="28"/>
          <w:lang w:val="en-US" w:eastAsia="zh-CN"/>
        </w:rPr>
        <w:t>y</w:t>
      </w:r>
      <w:r w:rsidRPr="00AE6C40">
        <w:rPr>
          <w:sz w:val="28"/>
          <w:szCs w:val="28"/>
          <w:lang w:eastAsia="zh-CN"/>
        </w:rPr>
        <w:t xml:space="preserve"> растет вниз. Если строка закончилась, а значение не было возвращено, программа завершает работу с ошибкой – нет или не хватает аргументов.</w:t>
      </w:r>
    </w:p>
    <w:p w14:paraId="176F04A0"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lastRenderedPageBreak/>
        <w:t>exchange</w:t>
      </w:r>
      <w:r w:rsidRPr="00AE6C40">
        <w:rPr>
          <w:sz w:val="28"/>
          <w:szCs w:val="28"/>
          <w:lang w:eastAsia="zh-CN"/>
        </w:rPr>
        <w:t>_</w:t>
      </w:r>
      <w:r w:rsidRPr="00AE6C40">
        <w:rPr>
          <w:sz w:val="28"/>
          <w:szCs w:val="28"/>
          <w:lang w:val="en-US" w:eastAsia="zh-CN"/>
        </w:rPr>
        <w:t>type</w:t>
      </w:r>
      <w:r w:rsidRPr="00AE6C40">
        <w:rPr>
          <w:sz w:val="28"/>
          <w:szCs w:val="28"/>
          <w:lang w:eastAsia="zh-CN"/>
        </w:rPr>
        <w:t>_</w:t>
      </w:r>
      <w:r w:rsidRPr="00AE6C40">
        <w:rPr>
          <w:sz w:val="28"/>
          <w:szCs w:val="28"/>
          <w:lang w:val="en-US" w:eastAsia="zh-CN"/>
        </w:rPr>
        <w:t>prove</w:t>
      </w:r>
      <w:r w:rsidRPr="00AE6C40">
        <w:rPr>
          <w:sz w:val="28"/>
          <w:szCs w:val="28"/>
          <w:lang w:eastAsia="zh-CN"/>
        </w:rPr>
        <w:t xml:space="preserve"> – проверяет корректность названия способа смены частей. Работает также, как и </w:t>
      </w:r>
      <w:r w:rsidRPr="00AE6C40">
        <w:rPr>
          <w:sz w:val="28"/>
          <w:szCs w:val="28"/>
          <w:lang w:val="en-US" w:eastAsia="zh-CN"/>
        </w:rPr>
        <w:t>component</w:t>
      </w:r>
      <w:r w:rsidRPr="00AE6C40">
        <w:rPr>
          <w:sz w:val="28"/>
          <w:szCs w:val="28"/>
          <w:lang w:eastAsia="zh-CN"/>
        </w:rPr>
        <w:t>_</w:t>
      </w:r>
      <w:r w:rsidRPr="00AE6C40">
        <w:rPr>
          <w:sz w:val="28"/>
          <w:szCs w:val="28"/>
          <w:lang w:val="en-US" w:eastAsia="zh-CN"/>
        </w:rPr>
        <w:t>name</w:t>
      </w:r>
      <w:r w:rsidRPr="00AE6C40">
        <w:rPr>
          <w:sz w:val="28"/>
          <w:szCs w:val="28"/>
          <w:lang w:eastAsia="zh-CN"/>
        </w:rPr>
        <w:t>_</w:t>
      </w:r>
      <w:r w:rsidRPr="00AE6C40">
        <w:rPr>
          <w:sz w:val="28"/>
          <w:szCs w:val="28"/>
          <w:lang w:val="en-US" w:eastAsia="zh-CN"/>
        </w:rPr>
        <w:t>prove</w:t>
      </w:r>
      <w:r w:rsidRPr="00AE6C40">
        <w:rPr>
          <w:sz w:val="28"/>
          <w:szCs w:val="28"/>
          <w:lang w:eastAsia="zh-CN"/>
        </w:rPr>
        <w:t>. Проверяет, пустая строка или нет(вывод ошибки предусмотрен), понижает регистр каждого символа, сравнивает с наименованиями возможных способов смены фрагментов частей(“</w:t>
      </w:r>
      <w:r w:rsidRPr="00AE6C40">
        <w:rPr>
          <w:sz w:val="28"/>
          <w:szCs w:val="28"/>
          <w:lang w:val="en-US" w:eastAsia="zh-CN"/>
        </w:rPr>
        <w:t>clockwise</w:t>
      </w:r>
      <w:r w:rsidRPr="00AE6C40">
        <w:rPr>
          <w:sz w:val="28"/>
          <w:szCs w:val="28"/>
          <w:lang w:eastAsia="zh-CN"/>
        </w:rPr>
        <w:t>”, “</w:t>
      </w:r>
      <w:r w:rsidRPr="00AE6C40">
        <w:rPr>
          <w:sz w:val="28"/>
          <w:szCs w:val="28"/>
          <w:lang w:val="en-US" w:eastAsia="zh-CN"/>
        </w:rPr>
        <w:t>counterclockwise</w:t>
      </w:r>
      <w:r w:rsidRPr="00AE6C40">
        <w:rPr>
          <w:sz w:val="28"/>
          <w:szCs w:val="28"/>
          <w:lang w:eastAsia="zh-CN"/>
        </w:rPr>
        <w:t>”, “</w:t>
      </w:r>
      <w:r w:rsidRPr="00AE6C40">
        <w:rPr>
          <w:sz w:val="28"/>
          <w:szCs w:val="28"/>
          <w:lang w:val="en-US" w:eastAsia="zh-CN"/>
        </w:rPr>
        <w:t>diagonals</w:t>
      </w:r>
      <w:r w:rsidRPr="00AE6C40">
        <w:rPr>
          <w:sz w:val="28"/>
          <w:szCs w:val="28"/>
          <w:lang w:eastAsia="zh-CN"/>
        </w:rPr>
        <w:t>”), если способ введенный пользователем существует, то возвращается первый по индексу символ способа обмена(так как нулевой по индексу у “</w:t>
      </w:r>
      <w:r w:rsidRPr="00AE6C40">
        <w:rPr>
          <w:sz w:val="28"/>
          <w:szCs w:val="28"/>
          <w:lang w:val="en-US" w:eastAsia="zh-CN"/>
        </w:rPr>
        <w:t>clockwise</w:t>
      </w:r>
      <w:r w:rsidRPr="00AE6C40">
        <w:rPr>
          <w:sz w:val="28"/>
          <w:szCs w:val="28"/>
          <w:lang w:eastAsia="zh-CN"/>
        </w:rPr>
        <w:t>” и “</w:t>
      </w:r>
      <w:r w:rsidRPr="00AE6C40">
        <w:rPr>
          <w:sz w:val="28"/>
          <w:szCs w:val="28"/>
          <w:lang w:val="en-US" w:eastAsia="zh-CN"/>
        </w:rPr>
        <w:t>counterclockwise</w:t>
      </w:r>
      <w:r w:rsidRPr="00AE6C40">
        <w:rPr>
          <w:sz w:val="28"/>
          <w:szCs w:val="28"/>
          <w:lang w:eastAsia="zh-CN"/>
        </w:rPr>
        <w:t>” одинаковый). Иначе – выводится ошибка.</w:t>
      </w:r>
    </w:p>
    <w:p w14:paraId="19112859"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4.3 Справка</w:t>
      </w:r>
    </w:p>
    <w:p w14:paraId="424596FA" w14:textId="77777777" w:rsidR="00AE6C40" w:rsidRPr="00AE6C40" w:rsidRDefault="00AE6C40" w:rsidP="00E84E4A">
      <w:pPr>
        <w:suppressAutoHyphens/>
        <w:spacing w:line="360" w:lineRule="auto"/>
        <w:jc w:val="both"/>
        <w:rPr>
          <w:sz w:val="28"/>
          <w:szCs w:val="28"/>
          <w:lang w:eastAsia="zh-CN"/>
        </w:rPr>
      </w:pPr>
      <w:r w:rsidRPr="00AE6C40">
        <w:rPr>
          <w:sz w:val="28"/>
          <w:szCs w:val="28"/>
          <w:lang w:eastAsia="zh-CN"/>
        </w:rPr>
        <w:t>Сначала определяются макросы для выделения текста цветом:</w:t>
      </w:r>
    </w:p>
    <w:p w14:paraId="02BDDAF4"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RESET</w:t>
      </w:r>
      <w:r w:rsidRPr="00AE6C40">
        <w:rPr>
          <w:sz w:val="28"/>
          <w:szCs w:val="28"/>
          <w:lang w:eastAsia="zh-CN"/>
        </w:rPr>
        <w:t xml:space="preserve"> – возвращение к стандартному выводу.</w:t>
      </w:r>
    </w:p>
    <w:p w14:paraId="488565DB"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MAIN</w:t>
      </w:r>
      <w:r w:rsidRPr="00AE6C40">
        <w:rPr>
          <w:sz w:val="28"/>
          <w:szCs w:val="28"/>
          <w:lang w:eastAsia="zh-CN"/>
        </w:rPr>
        <w:t>_</w:t>
      </w:r>
      <w:r w:rsidRPr="00AE6C40">
        <w:rPr>
          <w:sz w:val="28"/>
          <w:szCs w:val="28"/>
          <w:lang w:val="en-US" w:eastAsia="zh-CN"/>
        </w:rPr>
        <w:t>TEXT</w:t>
      </w:r>
      <w:r w:rsidRPr="00AE6C40">
        <w:rPr>
          <w:sz w:val="28"/>
          <w:szCs w:val="28"/>
          <w:lang w:eastAsia="zh-CN"/>
        </w:rPr>
        <w:t xml:space="preserve"> – главный заголовок – повышение яркости(1), подчеркивание(4), циановый цвет(36).</w:t>
      </w:r>
    </w:p>
    <w:p w14:paraId="40A16AA3"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SECOND</w:t>
      </w:r>
      <w:r w:rsidRPr="00AE6C40">
        <w:rPr>
          <w:sz w:val="28"/>
          <w:szCs w:val="28"/>
          <w:lang w:eastAsia="zh-CN"/>
        </w:rPr>
        <w:t>_</w:t>
      </w:r>
      <w:r w:rsidRPr="00AE6C40">
        <w:rPr>
          <w:sz w:val="28"/>
          <w:szCs w:val="28"/>
          <w:lang w:val="en-US" w:eastAsia="zh-CN"/>
        </w:rPr>
        <w:t>TEXT</w:t>
      </w:r>
      <w:r w:rsidRPr="00AE6C40">
        <w:rPr>
          <w:sz w:val="28"/>
          <w:szCs w:val="28"/>
          <w:lang w:eastAsia="zh-CN"/>
        </w:rPr>
        <w:t xml:space="preserve"> – обычный заголовок - повышение яркости(1), синий цвет(34).</w:t>
      </w:r>
    </w:p>
    <w:p w14:paraId="0B84C529"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FLAG</w:t>
      </w:r>
      <w:r w:rsidRPr="00AE6C40">
        <w:rPr>
          <w:sz w:val="28"/>
          <w:szCs w:val="28"/>
          <w:lang w:eastAsia="zh-CN"/>
        </w:rPr>
        <w:t>_</w:t>
      </w:r>
      <w:r w:rsidRPr="00AE6C40">
        <w:rPr>
          <w:sz w:val="28"/>
          <w:szCs w:val="28"/>
          <w:lang w:val="en-US" w:eastAsia="zh-CN"/>
        </w:rPr>
        <w:t>COLOR</w:t>
      </w:r>
      <w:r w:rsidRPr="00AE6C40">
        <w:rPr>
          <w:sz w:val="28"/>
          <w:szCs w:val="28"/>
          <w:lang w:eastAsia="zh-CN"/>
        </w:rPr>
        <w:t xml:space="preserve"> – цвет для флагов – повышение яркости(1), зеленый цвет(32).</w:t>
      </w:r>
    </w:p>
    <w:p w14:paraId="7F8C767B"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val="en-US" w:eastAsia="zh-CN"/>
        </w:rPr>
        <w:t>DESCRIPTION</w:t>
      </w:r>
      <w:r w:rsidRPr="00AE6C40">
        <w:rPr>
          <w:sz w:val="28"/>
          <w:szCs w:val="28"/>
          <w:lang w:eastAsia="zh-CN"/>
        </w:rPr>
        <w:t xml:space="preserve"> – цвет для описания флагов – повышение яркости(1), цвет маджента(35)</w:t>
      </w:r>
    </w:p>
    <w:p w14:paraId="4AAA3C8D"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eastAsia="zh-CN"/>
        </w:rPr>
        <w:t xml:space="preserve">Далее идет вывод флагов с их описанием. Перед текстом который нужно раскрасить идет макрос, затем текст, а после макрос </w:t>
      </w:r>
      <w:r w:rsidRPr="00AE6C40">
        <w:rPr>
          <w:sz w:val="28"/>
          <w:szCs w:val="28"/>
          <w:lang w:val="en-US" w:eastAsia="zh-CN"/>
        </w:rPr>
        <w:t>RESET</w:t>
      </w:r>
      <w:r w:rsidRPr="00AE6C40">
        <w:rPr>
          <w:sz w:val="28"/>
          <w:szCs w:val="28"/>
          <w:lang w:eastAsia="zh-CN"/>
        </w:rPr>
        <w:t>, чтобы вернуться к стандартному выводу.</w:t>
      </w:r>
    </w:p>
    <w:p w14:paraId="7FE1CE67" w14:textId="77777777" w:rsidR="00AE6C40" w:rsidRPr="00AE6C40" w:rsidRDefault="00AE6C40" w:rsidP="00E84E4A">
      <w:pPr>
        <w:suppressAutoHyphens/>
        <w:spacing w:line="360" w:lineRule="auto"/>
        <w:ind w:left="709"/>
        <w:jc w:val="both"/>
        <w:rPr>
          <w:sz w:val="28"/>
          <w:szCs w:val="28"/>
          <w:lang w:eastAsia="zh-CN"/>
        </w:rPr>
      </w:pPr>
    </w:p>
    <w:p w14:paraId="14B835D0"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t xml:space="preserve">5 Сборка программы, </w:t>
      </w:r>
      <w:r w:rsidRPr="00AE6C40">
        <w:rPr>
          <w:b/>
          <w:bCs/>
          <w:sz w:val="28"/>
          <w:szCs w:val="28"/>
          <w:lang w:val="en-US" w:eastAsia="zh-CN"/>
        </w:rPr>
        <w:t>Makefile</w:t>
      </w:r>
      <w:r w:rsidRPr="00AE6C40">
        <w:rPr>
          <w:b/>
          <w:bCs/>
          <w:sz w:val="28"/>
          <w:szCs w:val="28"/>
          <w:lang w:eastAsia="zh-CN"/>
        </w:rPr>
        <w:t>.</w:t>
      </w:r>
    </w:p>
    <w:p w14:paraId="79F531B8" w14:textId="77777777" w:rsidR="00AE6C40" w:rsidRPr="00AE6C40" w:rsidRDefault="00AE6C40" w:rsidP="00E84E4A">
      <w:pPr>
        <w:suppressAutoHyphens/>
        <w:spacing w:line="360" w:lineRule="auto"/>
        <w:ind w:firstLine="709"/>
        <w:jc w:val="both"/>
        <w:rPr>
          <w:sz w:val="28"/>
          <w:szCs w:val="28"/>
          <w:lang w:eastAsia="zh-CN"/>
        </w:rPr>
      </w:pPr>
      <w:r w:rsidRPr="00AE6C40">
        <w:rPr>
          <w:sz w:val="28"/>
          <w:szCs w:val="28"/>
          <w:lang w:eastAsia="zh-CN"/>
        </w:rPr>
        <w:t xml:space="preserve">Программа разделена на цели: </w:t>
      </w:r>
    </w:p>
    <w:p w14:paraId="4E8152C8" w14:textId="77777777" w:rsidR="00AE6C40" w:rsidRPr="00AE6C40" w:rsidRDefault="00AE6C40" w:rsidP="00E84E4A">
      <w:pPr>
        <w:numPr>
          <w:ilvl w:val="0"/>
          <w:numId w:val="16"/>
        </w:numPr>
        <w:suppressAutoHyphens/>
        <w:spacing w:line="360" w:lineRule="auto"/>
        <w:contextualSpacing/>
        <w:jc w:val="both"/>
        <w:rPr>
          <w:sz w:val="28"/>
          <w:szCs w:val="28"/>
          <w:lang w:eastAsia="zh-CN"/>
        </w:rPr>
      </w:pPr>
      <w:r w:rsidRPr="00AE6C40">
        <w:rPr>
          <w:sz w:val="28"/>
          <w:szCs w:val="28"/>
          <w:lang w:val="en-US" w:eastAsia="zh-CN"/>
        </w:rPr>
        <w:t>all</w:t>
      </w:r>
      <w:r w:rsidRPr="00AE6C40">
        <w:rPr>
          <w:sz w:val="28"/>
          <w:szCs w:val="28"/>
          <w:lang w:eastAsia="zh-CN"/>
        </w:rPr>
        <w:t xml:space="preserve"> – выполнение цели </w:t>
      </w:r>
      <w:r w:rsidRPr="00AE6C40">
        <w:rPr>
          <w:sz w:val="28"/>
          <w:szCs w:val="28"/>
          <w:lang w:val="en-US" w:eastAsia="zh-CN"/>
        </w:rPr>
        <w:t>main</w:t>
      </w:r>
      <w:r w:rsidRPr="00AE6C40">
        <w:rPr>
          <w:sz w:val="28"/>
          <w:szCs w:val="28"/>
          <w:lang w:eastAsia="zh-CN"/>
        </w:rPr>
        <w:t xml:space="preserve"> и </w:t>
      </w:r>
      <w:r w:rsidRPr="00AE6C40">
        <w:rPr>
          <w:sz w:val="28"/>
          <w:szCs w:val="28"/>
          <w:lang w:val="en-US" w:eastAsia="zh-CN"/>
        </w:rPr>
        <w:t>clean</w:t>
      </w:r>
      <w:r w:rsidRPr="00AE6C40">
        <w:rPr>
          <w:sz w:val="28"/>
          <w:szCs w:val="28"/>
          <w:lang w:eastAsia="zh-CN"/>
        </w:rPr>
        <w:t>.</w:t>
      </w:r>
    </w:p>
    <w:p w14:paraId="5251B512" w14:textId="77777777" w:rsidR="00AE6C40" w:rsidRPr="00AE6C40" w:rsidRDefault="00AE6C40" w:rsidP="00E84E4A">
      <w:pPr>
        <w:numPr>
          <w:ilvl w:val="0"/>
          <w:numId w:val="16"/>
        </w:numPr>
        <w:suppressAutoHyphens/>
        <w:spacing w:line="360" w:lineRule="auto"/>
        <w:contextualSpacing/>
        <w:jc w:val="both"/>
        <w:rPr>
          <w:sz w:val="28"/>
          <w:szCs w:val="28"/>
          <w:lang w:eastAsia="zh-CN"/>
        </w:rPr>
      </w:pPr>
      <w:r w:rsidRPr="00AE6C40">
        <w:rPr>
          <w:sz w:val="28"/>
          <w:szCs w:val="28"/>
          <w:lang w:val="en-US" w:eastAsia="zh-CN"/>
        </w:rPr>
        <w:t>main</w:t>
      </w:r>
      <w:r w:rsidRPr="00AE6C40">
        <w:rPr>
          <w:sz w:val="28"/>
          <w:szCs w:val="28"/>
          <w:lang w:eastAsia="zh-CN"/>
        </w:rPr>
        <w:t xml:space="preserve"> – сборка основной программы, получение исполняемого файла, результат целей main.o, collectoprover.o, bmp_class.o подключен здесь</w:t>
      </w:r>
    </w:p>
    <w:p w14:paraId="239C5B64" w14:textId="77777777" w:rsidR="00AE6C40" w:rsidRPr="00AE6C40" w:rsidRDefault="00AE6C40" w:rsidP="00E84E4A">
      <w:pPr>
        <w:numPr>
          <w:ilvl w:val="0"/>
          <w:numId w:val="16"/>
        </w:numPr>
        <w:suppressAutoHyphens/>
        <w:spacing w:line="360" w:lineRule="auto"/>
        <w:contextualSpacing/>
        <w:jc w:val="both"/>
        <w:rPr>
          <w:sz w:val="28"/>
          <w:szCs w:val="28"/>
          <w:lang w:eastAsia="zh-CN"/>
        </w:rPr>
      </w:pPr>
      <w:r w:rsidRPr="00AE6C40">
        <w:rPr>
          <w:sz w:val="28"/>
          <w:szCs w:val="28"/>
          <w:lang w:val="en-US" w:eastAsia="zh-CN"/>
        </w:rPr>
        <w:lastRenderedPageBreak/>
        <w:t>main</w:t>
      </w:r>
      <w:r w:rsidRPr="00AE6C40">
        <w:rPr>
          <w:sz w:val="28"/>
          <w:szCs w:val="28"/>
          <w:lang w:eastAsia="zh-CN"/>
        </w:rPr>
        <w:t>.</w:t>
      </w:r>
      <w:r w:rsidRPr="00AE6C40">
        <w:rPr>
          <w:sz w:val="28"/>
          <w:szCs w:val="28"/>
          <w:lang w:val="en-US" w:eastAsia="zh-CN"/>
        </w:rPr>
        <w:t>o</w:t>
      </w:r>
      <w:r w:rsidRPr="00AE6C40">
        <w:rPr>
          <w:sz w:val="28"/>
          <w:szCs w:val="28"/>
          <w:lang w:eastAsia="zh-CN"/>
        </w:rPr>
        <w:t xml:space="preserve"> – получение объектного файла </w:t>
      </w:r>
      <w:r w:rsidRPr="00AE6C40">
        <w:rPr>
          <w:sz w:val="28"/>
          <w:szCs w:val="28"/>
          <w:lang w:val="en-US" w:eastAsia="zh-CN"/>
        </w:rPr>
        <w:t>main</w:t>
      </w:r>
      <w:r w:rsidRPr="00AE6C40">
        <w:rPr>
          <w:sz w:val="28"/>
          <w:szCs w:val="28"/>
          <w:lang w:eastAsia="zh-CN"/>
        </w:rPr>
        <w:t>.</w:t>
      </w:r>
      <w:r w:rsidRPr="00AE6C40">
        <w:rPr>
          <w:sz w:val="28"/>
          <w:szCs w:val="28"/>
          <w:lang w:val="en-US" w:eastAsia="zh-CN"/>
        </w:rPr>
        <w:t>c</w:t>
      </w:r>
      <w:r w:rsidRPr="00AE6C40">
        <w:rPr>
          <w:sz w:val="28"/>
          <w:szCs w:val="28"/>
          <w:lang w:eastAsia="zh-CN"/>
        </w:rPr>
        <w:t>, заголовки my_lib.h, collectoprover.h, bmp_class.h</w:t>
      </w:r>
    </w:p>
    <w:p w14:paraId="406ADBBA" w14:textId="77777777" w:rsidR="00AE6C40" w:rsidRPr="00AE6C40" w:rsidRDefault="00AE6C40" w:rsidP="00E84E4A">
      <w:pPr>
        <w:numPr>
          <w:ilvl w:val="0"/>
          <w:numId w:val="16"/>
        </w:numPr>
        <w:suppressAutoHyphens/>
        <w:spacing w:line="360" w:lineRule="auto"/>
        <w:contextualSpacing/>
        <w:jc w:val="both"/>
        <w:rPr>
          <w:sz w:val="28"/>
          <w:szCs w:val="28"/>
          <w:lang w:eastAsia="zh-CN"/>
        </w:rPr>
      </w:pPr>
      <w:r w:rsidRPr="00AE6C40">
        <w:rPr>
          <w:sz w:val="28"/>
          <w:szCs w:val="28"/>
          <w:lang w:val="en-US" w:eastAsia="zh-CN"/>
        </w:rPr>
        <w:t>bmp</w:t>
      </w:r>
      <w:r w:rsidRPr="00AE6C40">
        <w:rPr>
          <w:sz w:val="28"/>
          <w:szCs w:val="28"/>
          <w:lang w:eastAsia="zh-CN"/>
        </w:rPr>
        <w:t>_</w:t>
      </w:r>
      <w:r w:rsidRPr="00AE6C40">
        <w:rPr>
          <w:sz w:val="28"/>
          <w:szCs w:val="28"/>
          <w:lang w:val="en-US" w:eastAsia="zh-CN"/>
        </w:rPr>
        <w:t>class</w:t>
      </w:r>
      <w:r w:rsidRPr="00AE6C40">
        <w:rPr>
          <w:sz w:val="28"/>
          <w:szCs w:val="28"/>
          <w:lang w:eastAsia="zh-CN"/>
        </w:rPr>
        <w:t>.</w:t>
      </w:r>
      <w:r w:rsidRPr="00AE6C40">
        <w:rPr>
          <w:sz w:val="28"/>
          <w:szCs w:val="28"/>
          <w:lang w:val="en-US" w:eastAsia="zh-CN"/>
        </w:rPr>
        <w:t>o</w:t>
      </w:r>
      <w:r w:rsidRPr="00AE6C40">
        <w:rPr>
          <w:sz w:val="28"/>
          <w:szCs w:val="28"/>
          <w:lang w:eastAsia="zh-CN"/>
        </w:rPr>
        <w:t xml:space="preserve"> – получение объектного файла </w:t>
      </w:r>
      <w:r w:rsidRPr="00AE6C40">
        <w:rPr>
          <w:sz w:val="28"/>
          <w:szCs w:val="28"/>
          <w:lang w:val="en-US" w:eastAsia="zh-CN"/>
        </w:rPr>
        <w:t>bmp</w:t>
      </w:r>
      <w:r w:rsidRPr="00AE6C40">
        <w:rPr>
          <w:sz w:val="28"/>
          <w:szCs w:val="28"/>
          <w:lang w:eastAsia="zh-CN"/>
        </w:rPr>
        <w:t>_</w:t>
      </w:r>
      <w:r w:rsidRPr="00AE6C40">
        <w:rPr>
          <w:sz w:val="28"/>
          <w:szCs w:val="28"/>
          <w:lang w:val="en-US" w:eastAsia="zh-CN"/>
        </w:rPr>
        <w:t>class</w:t>
      </w:r>
      <w:r w:rsidRPr="00AE6C40">
        <w:rPr>
          <w:sz w:val="28"/>
          <w:szCs w:val="28"/>
          <w:lang w:eastAsia="zh-CN"/>
        </w:rPr>
        <w:t>.</w:t>
      </w:r>
      <w:r w:rsidRPr="00AE6C40">
        <w:rPr>
          <w:sz w:val="28"/>
          <w:szCs w:val="28"/>
          <w:lang w:val="en-US" w:eastAsia="zh-CN"/>
        </w:rPr>
        <w:t>c</w:t>
      </w:r>
      <w:r w:rsidRPr="00AE6C40">
        <w:rPr>
          <w:sz w:val="28"/>
          <w:szCs w:val="28"/>
          <w:lang w:eastAsia="zh-CN"/>
        </w:rPr>
        <w:t>, заголовки bmp_class.h, my_lib.h, collectoprover.h</w:t>
      </w:r>
    </w:p>
    <w:p w14:paraId="5E7C4496" w14:textId="77777777" w:rsidR="00AE6C40" w:rsidRPr="00AE6C40" w:rsidRDefault="00AE6C40" w:rsidP="00E84E4A">
      <w:pPr>
        <w:numPr>
          <w:ilvl w:val="0"/>
          <w:numId w:val="16"/>
        </w:numPr>
        <w:suppressAutoHyphens/>
        <w:spacing w:line="360" w:lineRule="auto"/>
        <w:contextualSpacing/>
        <w:jc w:val="both"/>
        <w:rPr>
          <w:sz w:val="28"/>
          <w:szCs w:val="28"/>
          <w:lang w:eastAsia="zh-CN"/>
        </w:rPr>
      </w:pPr>
      <w:r w:rsidRPr="00AE6C40">
        <w:rPr>
          <w:sz w:val="28"/>
          <w:szCs w:val="28"/>
          <w:lang w:val="en-US" w:eastAsia="zh-CN"/>
        </w:rPr>
        <w:t>collectoprover</w:t>
      </w:r>
      <w:r w:rsidRPr="00AE6C40">
        <w:rPr>
          <w:sz w:val="28"/>
          <w:szCs w:val="28"/>
          <w:lang w:eastAsia="zh-CN"/>
        </w:rPr>
        <w:t>.</w:t>
      </w:r>
      <w:r w:rsidRPr="00AE6C40">
        <w:rPr>
          <w:sz w:val="28"/>
          <w:szCs w:val="28"/>
          <w:lang w:val="en-US" w:eastAsia="zh-CN"/>
        </w:rPr>
        <w:t>o</w:t>
      </w:r>
      <w:r w:rsidRPr="00AE6C40">
        <w:rPr>
          <w:sz w:val="28"/>
          <w:szCs w:val="28"/>
          <w:lang w:eastAsia="zh-CN"/>
        </w:rPr>
        <w:t xml:space="preserve"> – получение объектного файла </w:t>
      </w:r>
      <w:r w:rsidRPr="00AE6C40">
        <w:rPr>
          <w:sz w:val="28"/>
          <w:szCs w:val="28"/>
          <w:lang w:val="en-US" w:eastAsia="zh-CN"/>
        </w:rPr>
        <w:t>collectoprover</w:t>
      </w:r>
      <w:r w:rsidRPr="00AE6C40">
        <w:rPr>
          <w:sz w:val="28"/>
          <w:szCs w:val="28"/>
          <w:lang w:eastAsia="zh-CN"/>
        </w:rPr>
        <w:t>.</w:t>
      </w:r>
      <w:r w:rsidRPr="00AE6C40">
        <w:rPr>
          <w:sz w:val="28"/>
          <w:szCs w:val="28"/>
          <w:lang w:val="en-US" w:eastAsia="zh-CN"/>
        </w:rPr>
        <w:t>c</w:t>
      </w:r>
      <w:r w:rsidRPr="00AE6C40">
        <w:rPr>
          <w:sz w:val="28"/>
          <w:szCs w:val="28"/>
          <w:lang w:eastAsia="zh-CN"/>
        </w:rPr>
        <w:t>, заголовок my_lib.h подключен.</w:t>
      </w:r>
    </w:p>
    <w:p w14:paraId="2A918509" w14:textId="60601C69" w:rsidR="00A9577E" w:rsidRPr="00A9577E" w:rsidRDefault="00AE6C40" w:rsidP="00E84E4A">
      <w:pPr>
        <w:spacing w:line="360" w:lineRule="auto"/>
        <w:jc w:val="both"/>
      </w:pPr>
      <w:r w:rsidRPr="00AE6C40">
        <w:rPr>
          <w:sz w:val="28"/>
          <w:szCs w:val="28"/>
          <w:lang w:val="en-US" w:eastAsia="zh-CN"/>
        </w:rPr>
        <w:t>clean</w:t>
      </w:r>
      <w:r w:rsidRPr="00AE6C40">
        <w:rPr>
          <w:sz w:val="28"/>
          <w:szCs w:val="28"/>
          <w:lang w:eastAsia="zh-CN"/>
        </w:rPr>
        <w:t xml:space="preserve"> – удаление всех объектных файлов</w:t>
      </w:r>
    </w:p>
    <w:p w14:paraId="7F736C69" w14:textId="15E0006B" w:rsidR="006B51D1" w:rsidRPr="00F22530" w:rsidRDefault="00276B21" w:rsidP="00E84E4A">
      <w:pPr>
        <w:spacing w:line="360" w:lineRule="auto"/>
        <w:jc w:val="center"/>
        <w:rPr>
          <w:b/>
          <w:caps/>
          <w:sz w:val="28"/>
          <w:szCs w:val="28"/>
        </w:rPr>
      </w:pPr>
      <w:r w:rsidRPr="00346012">
        <w:rPr>
          <w:b/>
          <w:caps/>
          <w:sz w:val="28"/>
          <w:szCs w:val="28"/>
        </w:rPr>
        <w:br w:type="page"/>
      </w:r>
      <w:r w:rsidR="006B51D1" w:rsidRPr="00BE4534">
        <w:rPr>
          <w:b/>
          <w:caps/>
          <w:sz w:val="28"/>
          <w:szCs w:val="28"/>
        </w:rPr>
        <w:lastRenderedPageBreak/>
        <w:t>заключение</w:t>
      </w:r>
    </w:p>
    <w:p w14:paraId="4CE38E9D" w14:textId="77777777" w:rsidR="00E84E4A" w:rsidRDefault="00AE6C40" w:rsidP="00E84E4A">
      <w:pPr>
        <w:pStyle w:val="16"/>
      </w:pPr>
      <w:r w:rsidRPr="00AE6C40">
        <w:t>В результате выполнения курсовой работы реализованы функции для считывания, сбора информации, вывода и обработки изображения. Программа выполняет действия над изображениями, опираясь на указания пользователя в командной строке, все это реализовано с использованием библиотеки getopt.h. Доступны такие функции обработки, как – фильтр Rgb-компоненты, рисование квадрата, смены фрагментов части изображения и замены самого часто встречаемого цвета на новый. Написан Makefile, компилирующий и компонующий файлы исходного кода. Можно сделать вывод о соответствии полученного результата поставленной цели.</w:t>
      </w:r>
    </w:p>
    <w:p w14:paraId="2F0BB6B4" w14:textId="77777777" w:rsidR="00E84E4A" w:rsidRDefault="00E84E4A" w:rsidP="00E84E4A">
      <w:pPr>
        <w:spacing w:line="360" w:lineRule="auto"/>
        <w:rPr>
          <w:sz w:val="28"/>
          <w:szCs w:val="28"/>
        </w:rPr>
      </w:pPr>
      <w:r>
        <w:br w:type="page"/>
      </w:r>
    </w:p>
    <w:p w14:paraId="14082983" w14:textId="50E2FCDE" w:rsidR="006B51D1" w:rsidRPr="00BE4534" w:rsidRDefault="006B51D1" w:rsidP="00E84E4A">
      <w:pPr>
        <w:pStyle w:val="16"/>
        <w:jc w:val="center"/>
        <w:rPr>
          <w:b/>
          <w:caps/>
        </w:rPr>
      </w:pPr>
      <w:r w:rsidRPr="00BE4534">
        <w:rPr>
          <w:b/>
          <w:caps/>
        </w:rPr>
        <w:lastRenderedPageBreak/>
        <w:t>список использованных источников</w:t>
      </w:r>
    </w:p>
    <w:p w14:paraId="62A144D4" w14:textId="77777777" w:rsidR="00AE6C40" w:rsidRPr="00AE6C40" w:rsidRDefault="00AE6C40" w:rsidP="00E84E4A">
      <w:pPr>
        <w:pStyle w:val="16"/>
        <w:rPr>
          <w:lang w:eastAsia="zh-CN"/>
        </w:rPr>
      </w:pPr>
      <w:r w:rsidRPr="00AE6C40">
        <w:rPr>
          <w:lang w:eastAsia="zh-CN"/>
        </w:rPr>
        <w:t>1. Брайан Керниган, Деннис Ритчи — Язык программирования Си.</w:t>
      </w:r>
    </w:p>
    <w:p w14:paraId="5FDA551A" w14:textId="613037C2" w:rsidR="00AE6C40" w:rsidRPr="00AE6C40" w:rsidRDefault="00AE6C40" w:rsidP="00E84E4A">
      <w:pPr>
        <w:pStyle w:val="16"/>
        <w:rPr>
          <w:lang w:eastAsia="zh-CN"/>
        </w:rPr>
      </w:pPr>
      <w:r w:rsidRPr="00AE6C40">
        <w:rPr>
          <w:lang w:eastAsia="zh-CN"/>
        </w:rPr>
        <w:t>2. Курс "Программирование на Си. Практические задания. Второй семестр" // moevm. URL: https://e.moevm.info/course/view.php?id=18. (дата обращения 29.04.2024)</w:t>
      </w:r>
    </w:p>
    <w:p w14:paraId="55FFA95A" w14:textId="77777777" w:rsidR="00AE6C40" w:rsidRPr="00AE6C40" w:rsidRDefault="00AE6C40" w:rsidP="00E84E4A">
      <w:pPr>
        <w:pStyle w:val="16"/>
        <w:rPr>
          <w:lang w:eastAsia="zh-CN"/>
        </w:rPr>
      </w:pPr>
      <w:r w:rsidRPr="00AE6C40">
        <w:rPr>
          <w:lang w:eastAsia="zh-CN"/>
        </w:rPr>
        <w:t>3. Описание функций языка C/C++ // Всё о Hi-Tech. URL: http://all-ht.ru/inf/prog/c/func/index.html. (дата обращения 30.04.2024)</w:t>
      </w:r>
    </w:p>
    <w:p w14:paraId="4C10B28B" w14:textId="77777777" w:rsidR="00AE6C40" w:rsidRPr="00AE6C40" w:rsidRDefault="00AE6C40" w:rsidP="00E84E4A">
      <w:pPr>
        <w:pStyle w:val="16"/>
        <w:rPr>
          <w:lang w:eastAsia="zh-CN"/>
        </w:rPr>
      </w:pPr>
      <w:r w:rsidRPr="00AE6C40">
        <w:rPr>
          <w:lang w:eastAsia="zh-CN"/>
        </w:rPr>
        <w:t>4.  Описание функций языка C/C++ //  MANPAGES.ORG. URL: https://ru.manpages.org/wcschr/3. (дата обращения 30.04.2024)</w:t>
      </w:r>
    </w:p>
    <w:p w14:paraId="379E57F6" w14:textId="7B9367AD" w:rsidR="00AE6C40" w:rsidRPr="00AE6C40" w:rsidRDefault="00AE6C40" w:rsidP="00E84E4A">
      <w:pPr>
        <w:pStyle w:val="16"/>
        <w:rPr>
          <w:lang w:eastAsia="zh-CN"/>
        </w:rPr>
      </w:pPr>
      <w:r w:rsidRPr="00AE6C40">
        <w:rPr>
          <w:lang w:eastAsia="zh-CN"/>
        </w:rPr>
        <w:t>5.</w:t>
      </w:r>
      <w:r w:rsidR="00384924" w:rsidRPr="00384924">
        <w:rPr>
          <w:lang w:eastAsia="zh-CN"/>
        </w:rPr>
        <w:tab/>
      </w:r>
      <w:r w:rsidRPr="00AE6C40">
        <w:rPr>
          <w:lang w:eastAsia="zh-CN"/>
        </w:rPr>
        <w:t>БАЗОВЫЕ СВЕДЕНИЯ К ВЫПОЛНЕНИЮ КУРСОВОЙ РАБОТЫ</w:t>
      </w:r>
    </w:p>
    <w:p w14:paraId="0D15C9BF" w14:textId="77777777" w:rsidR="00384924" w:rsidRDefault="00AE6C40" w:rsidP="00E84E4A">
      <w:pPr>
        <w:pStyle w:val="16"/>
        <w:rPr>
          <w:lang w:eastAsia="zh-CN"/>
        </w:rPr>
      </w:pPr>
      <w:r w:rsidRPr="00AE6C40">
        <w:rPr>
          <w:lang w:eastAsia="zh-CN"/>
        </w:rPr>
        <w:t xml:space="preserve">ПО ДИСЦИПЛИНЕ «ПРОГРАММИРОВАНИЕ». ВТОРОЙ СЕМЕСТР. // </w:t>
      </w:r>
      <w:r w:rsidRPr="00AE6C40">
        <w:rPr>
          <w:lang w:val="en-US" w:eastAsia="zh-CN"/>
        </w:rPr>
        <w:t>moevm</w:t>
      </w:r>
      <w:r w:rsidRPr="00AE6C40">
        <w:rPr>
          <w:lang w:eastAsia="zh-CN"/>
        </w:rPr>
        <w:t xml:space="preserve">. </w:t>
      </w:r>
      <w:r w:rsidRPr="00AE6C40">
        <w:rPr>
          <w:lang w:val="en-US" w:eastAsia="zh-CN"/>
        </w:rPr>
        <w:t>URL</w:t>
      </w:r>
      <w:r w:rsidRPr="00247F5D">
        <w:rPr>
          <w:lang w:eastAsia="zh-CN"/>
        </w:rPr>
        <w:t xml:space="preserve">: </w:t>
      </w:r>
      <w:hyperlink r:id="rId9" w:history="1">
        <w:r w:rsidRPr="00AE6C40">
          <w:rPr>
            <w:color w:val="0000FF"/>
            <w:u w:val="single"/>
            <w:lang w:val="en-US" w:eastAsia="zh-CN"/>
          </w:rPr>
          <w:t>https</w:t>
        </w:r>
        <w:r w:rsidRPr="00247F5D">
          <w:rPr>
            <w:color w:val="0000FF"/>
            <w:u w:val="single"/>
            <w:lang w:eastAsia="zh-CN"/>
          </w:rPr>
          <w:t>://</w:t>
        </w:r>
        <w:r w:rsidRPr="00AE6C40">
          <w:rPr>
            <w:color w:val="0000FF"/>
            <w:u w:val="single"/>
            <w:lang w:val="en-US" w:eastAsia="zh-CN"/>
          </w:rPr>
          <w:t>se</w:t>
        </w:r>
        <w:r w:rsidRPr="00247F5D">
          <w:rPr>
            <w:color w:val="0000FF"/>
            <w:u w:val="single"/>
            <w:lang w:eastAsia="zh-CN"/>
          </w:rPr>
          <w:t>.</w:t>
        </w:r>
        <w:r w:rsidRPr="00AE6C40">
          <w:rPr>
            <w:color w:val="0000FF"/>
            <w:u w:val="single"/>
            <w:lang w:val="en-US" w:eastAsia="zh-CN"/>
          </w:rPr>
          <w:t>moevm</w:t>
        </w:r>
        <w:r w:rsidRPr="00247F5D">
          <w:rPr>
            <w:color w:val="0000FF"/>
            <w:u w:val="single"/>
            <w:lang w:eastAsia="zh-CN"/>
          </w:rPr>
          <w:t>.</w:t>
        </w:r>
        <w:r w:rsidRPr="00AE6C40">
          <w:rPr>
            <w:color w:val="0000FF"/>
            <w:u w:val="single"/>
            <w:lang w:val="en-US" w:eastAsia="zh-CN"/>
          </w:rPr>
          <w:t>info</w:t>
        </w:r>
        <w:r w:rsidRPr="00247F5D">
          <w:rPr>
            <w:color w:val="0000FF"/>
            <w:u w:val="single"/>
            <w:lang w:eastAsia="zh-CN"/>
          </w:rPr>
          <w:t>/</w:t>
        </w:r>
        <w:r w:rsidRPr="00AE6C40">
          <w:rPr>
            <w:color w:val="0000FF"/>
            <w:u w:val="single"/>
            <w:lang w:val="en-US" w:eastAsia="zh-CN"/>
          </w:rPr>
          <w:t>lib</w:t>
        </w:r>
        <w:r w:rsidRPr="00247F5D">
          <w:rPr>
            <w:color w:val="0000FF"/>
            <w:u w:val="single"/>
            <w:lang w:eastAsia="zh-CN"/>
          </w:rPr>
          <w:t>/</w:t>
        </w:r>
        <w:r w:rsidRPr="00AE6C40">
          <w:rPr>
            <w:color w:val="0000FF"/>
            <w:u w:val="single"/>
            <w:lang w:val="en-US" w:eastAsia="zh-CN"/>
          </w:rPr>
          <w:t>exe</w:t>
        </w:r>
        <w:r w:rsidRPr="00247F5D">
          <w:rPr>
            <w:color w:val="0000FF"/>
            <w:u w:val="single"/>
            <w:lang w:eastAsia="zh-CN"/>
          </w:rPr>
          <w:t>/</w:t>
        </w:r>
        <w:r w:rsidRPr="00AE6C40">
          <w:rPr>
            <w:color w:val="0000FF"/>
            <w:u w:val="single"/>
            <w:lang w:val="en-US" w:eastAsia="zh-CN"/>
          </w:rPr>
          <w:t>fetch</w:t>
        </w:r>
        <w:r w:rsidRPr="00247F5D">
          <w:rPr>
            <w:color w:val="0000FF"/>
            <w:u w:val="single"/>
            <w:lang w:eastAsia="zh-CN"/>
          </w:rPr>
          <w:t>.</w:t>
        </w:r>
        <w:r w:rsidRPr="00AE6C40">
          <w:rPr>
            <w:color w:val="0000FF"/>
            <w:u w:val="single"/>
            <w:lang w:val="en-US" w:eastAsia="zh-CN"/>
          </w:rPr>
          <w:t>php</w:t>
        </w:r>
        <w:r w:rsidRPr="00247F5D">
          <w:rPr>
            <w:color w:val="0000FF"/>
            <w:u w:val="single"/>
            <w:lang w:eastAsia="zh-CN"/>
          </w:rPr>
          <w:t>/</w:t>
        </w:r>
        <w:r w:rsidRPr="00AE6C40">
          <w:rPr>
            <w:color w:val="0000FF"/>
            <w:u w:val="single"/>
            <w:lang w:val="en-US" w:eastAsia="zh-CN"/>
          </w:rPr>
          <w:t>courses</w:t>
        </w:r>
        <w:r w:rsidRPr="00247F5D">
          <w:rPr>
            <w:color w:val="0000FF"/>
            <w:u w:val="single"/>
            <w:lang w:eastAsia="zh-CN"/>
          </w:rPr>
          <w:t>:</w:t>
        </w:r>
        <w:r w:rsidRPr="00AE6C40">
          <w:rPr>
            <w:color w:val="0000FF"/>
            <w:u w:val="single"/>
            <w:lang w:val="en-US" w:eastAsia="zh-CN"/>
          </w:rPr>
          <w:t>programming</w:t>
        </w:r>
        <w:r w:rsidRPr="00247F5D">
          <w:rPr>
            <w:color w:val="0000FF"/>
            <w:u w:val="single"/>
            <w:lang w:eastAsia="zh-CN"/>
          </w:rPr>
          <w:t>:</w:t>
        </w:r>
        <w:r w:rsidRPr="00AE6C40">
          <w:rPr>
            <w:color w:val="0000FF"/>
            <w:u w:val="single"/>
            <w:lang w:val="en-US" w:eastAsia="zh-CN"/>
          </w:rPr>
          <w:t>programming</w:t>
        </w:r>
        <w:r w:rsidRPr="00247F5D">
          <w:rPr>
            <w:color w:val="0000FF"/>
            <w:u w:val="single"/>
            <w:lang w:eastAsia="zh-CN"/>
          </w:rPr>
          <w:t>_</w:t>
        </w:r>
        <w:r w:rsidRPr="00AE6C40">
          <w:rPr>
            <w:color w:val="0000FF"/>
            <w:u w:val="single"/>
            <w:lang w:val="en-US" w:eastAsia="zh-CN"/>
          </w:rPr>
          <w:t>cw</w:t>
        </w:r>
        <w:r w:rsidRPr="00247F5D">
          <w:rPr>
            <w:color w:val="0000FF"/>
            <w:u w:val="single"/>
            <w:lang w:eastAsia="zh-CN"/>
          </w:rPr>
          <w:t>_</w:t>
        </w:r>
        <w:r w:rsidRPr="00AE6C40">
          <w:rPr>
            <w:color w:val="0000FF"/>
            <w:u w:val="single"/>
            <w:lang w:val="en-US" w:eastAsia="zh-CN"/>
          </w:rPr>
          <w:t>metoda</w:t>
        </w:r>
        <w:r w:rsidRPr="00247F5D">
          <w:rPr>
            <w:color w:val="0000FF"/>
            <w:u w:val="single"/>
            <w:lang w:eastAsia="zh-CN"/>
          </w:rPr>
          <w:t>_2</w:t>
        </w:r>
        <w:r w:rsidRPr="00AE6C40">
          <w:rPr>
            <w:color w:val="0000FF"/>
            <w:u w:val="single"/>
            <w:lang w:val="en-US" w:eastAsia="zh-CN"/>
          </w:rPr>
          <w:t>nd</w:t>
        </w:r>
        <w:r w:rsidRPr="00247F5D">
          <w:rPr>
            <w:color w:val="0000FF"/>
            <w:u w:val="single"/>
            <w:lang w:eastAsia="zh-CN"/>
          </w:rPr>
          <w:t>_</w:t>
        </w:r>
        <w:r w:rsidRPr="00AE6C40">
          <w:rPr>
            <w:color w:val="0000FF"/>
            <w:u w:val="single"/>
            <w:lang w:val="en-US" w:eastAsia="zh-CN"/>
          </w:rPr>
          <w:t>course</w:t>
        </w:r>
        <w:r w:rsidRPr="00247F5D">
          <w:rPr>
            <w:color w:val="0000FF"/>
            <w:u w:val="single"/>
            <w:lang w:eastAsia="zh-CN"/>
          </w:rPr>
          <w:t>_</w:t>
        </w:r>
        <w:r w:rsidRPr="00AE6C40">
          <w:rPr>
            <w:color w:val="0000FF"/>
            <w:u w:val="single"/>
            <w:lang w:val="en-US" w:eastAsia="zh-CN"/>
          </w:rPr>
          <w:t>last</w:t>
        </w:r>
        <w:r w:rsidRPr="00247F5D">
          <w:rPr>
            <w:color w:val="0000FF"/>
            <w:u w:val="single"/>
            <w:lang w:eastAsia="zh-CN"/>
          </w:rPr>
          <w:t>_</w:t>
        </w:r>
        <w:r w:rsidRPr="00AE6C40">
          <w:rPr>
            <w:color w:val="0000FF"/>
            <w:u w:val="single"/>
            <w:lang w:val="en-US" w:eastAsia="zh-CN"/>
          </w:rPr>
          <w:t>ver</w:t>
        </w:r>
        <w:r w:rsidRPr="00247F5D">
          <w:rPr>
            <w:color w:val="0000FF"/>
            <w:u w:val="single"/>
            <w:lang w:eastAsia="zh-CN"/>
          </w:rPr>
          <w:t>.</w:t>
        </w:r>
        <w:r w:rsidRPr="00AE6C40">
          <w:rPr>
            <w:color w:val="0000FF"/>
            <w:u w:val="single"/>
            <w:lang w:val="en-US" w:eastAsia="zh-CN"/>
          </w:rPr>
          <w:t>pdf</w:t>
        </w:r>
        <w:r w:rsidRPr="00247F5D">
          <w:rPr>
            <w:color w:val="0000FF"/>
            <w:u w:val="single"/>
            <w:lang w:eastAsia="zh-CN"/>
          </w:rPr>
          <w:t>.</w:t>
        </w:r>
        <w:r w:rsidRPr="00AE6C40">
          <w:rPr>
            <w:color w:val="0000FF"/>
            <w:u w:val="single"/>
            <w:lang w:val="en-US" w:eastAsia="zh-CN"/>
          </w:rPr>
          <w:t>pdf</w:t>
        </w:r>
      </w:hyperlink>
      <w:r w:rsidRPr="00247F5D">
        <w:rPr>
          <w:lang w:eastAsia="zh-CN"/>
        </w:rPr>
        <w:t xml:space="preserve">. </w:t>
      </w:r>
      <w:r w:rsidRPr="00AE6C40">
        <w:rPr>
          <w:lang w:eastAsia="zh-CN"/>
        </w:rPr>
        <w:t>(дата обращения 30.04.2024)</w:t>
      </w:r>
    </w:p>
    <w:p w14:paraId="70776CF3" w14:textId="77777777" w:rsidR="00384924" w:rsidRDefault="00384924" w:rsidP="00E84E4A">
      <w:pPr>
        <w:spacing w:line="360" w:lineRule="auto"/>
        <w:rPr>
          <w:sz w:val="28"/>
          <w:szCs w:val="28"/>
          <w:lang w:eastAsia="zh-CN"/>
        </w:rPr>
      </w:pPr>
      <w:r>
        <w:rPr>
          <w:lang w:eastAsia="zh-CN"/>
        </w:rPr>
        <w:br w:type="page"/>
      </w:r>
    </w:p>
    <w:p w14:paraId="4DB1A4D5" w14:textId="17E96940" w:rsidR="00AE6C40" w:rsidRPr="00EE1D30" w:rsidRDefault="00AE6C40" w:rsidP="00E84E4A">
      <w:pPr>
        <w:pStyle w:val="16"/>
        <w:jc w:val="center"/>
        <w:rPr>
          <w:b/>
          <w:caps/>
          <w:lang w:eastAsia="zh-CN"/>
        </w:rPr>
      </w:pPr>
      <w:r w:rsidRPr="00AE6C40">
        <w:rPr>
          <w:b/>
          <w:caps/>
          <w:lang w:eastAsia="zh-CN" w:bidi="hi-IN"/>
        </w:rPr>
        <w:lastRenderedPageBreak/>
        <w:t>Приложение А</w:t>
      </w:r>
      <w:r w:rsidRPr="00AE6C40">
        <w:rPr>
          <w:b/>
          <w:caps/>
          <w:lang w:eastAsia="zh-CN" w:bidi="hi-IN"/>
        </w:rPr>
        <w:br/>
      </w:r>
      <w:r w:rsidRPr="00AE6C40">
        <w:rPr>
          <w:b/>
          <w:caps/>
          <w:lang w:eastAsia="zh-CN"/>
        </w:rPr>
        <w:t>ПРИМЕРЫ РАБОТЫ ПРОГРАММЫ</w:t>
      </w:r>
    </w:p>
    <w:p w14:paraId="02B50D69" w14:textId="76D016DC" w:rsidR="00384924" w:rsidRPr="00384924" w:rsidRDefault="00384924" w:rsidP="00E84E4A">
      <w:pPr>
        <w:pStyle w:val="16"/>
        <w:ind w:firstLine="0"/>
        <w:rPr>
          <w:b/>
          <w:caps/>
          <w:lang w:eastAsia="zh-CN" w:bidi="hi-IN"/>
        </w:rPr>
      </w:pPr>
      <w:r w:rsidRPr="00AE6C40">
        <w:rPr>
          <w:color w:val="000000"/>
          <w:lang w:eastAsia="zh-CN"/>
        </w:rPr>
        <w:t>Пример 1: Вывод справки с помощью флага –</w:t>
      </w:r>
      <w:r w:rsidRPr="00AE6C40">
        <w:rPr>
          <w:color w:val="000000"/>
          <w:lang w:val="en-US" w:eastAsia="zh-CN"/>
        </w:rPr>
        <w:t>help</w:t>
      </w:r>
      <w:r w:rsidRPr="00AE6C40">
        <w:rPr>
          <w:color w:val="000000"/>
          <w:lang w:eastAsia="zh-CN"/>
        </w:rPr>
        <w:t>.</w:t>
      </w:r>
    </w:p>
    <w:p w14:paraId="330D5446" w14:textId="2286D069" w:rsidR="00AE6C40" w:rsidRDefault="00AE6C40" w:rsidP="00E84E4A">
      <w:pPr>
        <w:suppressAutoHyphens/>
        <w:spacing w:line="360" w:lineRule="auto"/>
        <w:jc w:val="both"/>
        <w:rPr>
          <w:color w:val="000000"/>
          <w:sz w:val="28"/>
          <w:szCs w:val="28"/>
          <w:lang w:val="en-US" w:eastAsia="zh-CN"/>
        </w:rPr>
      </w:pPr>
      <w:r w:rsidRPr="00AE6C40">
        <w:rPr>
          <w:noProof/>
          <w:color w:val="000000"/>
          <w:sz w:val="28"/>
          <w:szCs w:val="28"/>
          <w:lang w:eastAsia="zh-CN"/>
        </w:rPr>
        <w:drawing>
          <wp:inline distT="0" distB="0" distL="0" distR="0" wp14:anchorId="659B6023" wp14:editId="60ABFC8F">
            <wp:extent cx="5817716" cy="3276600"/>
            <wp:effectExtent l="0" t="0" r="0" b="0"/>
            <wp:docPr id="2063258300" name="Рисунок 4"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8300" name="Рисунок 4" descr="Изображение выглядит как текст, снимок экран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8533" cy="3299589"/>
                    </a:xfrm>
                    <a:prstGeom prst="rect">
                      <a:avLst/>
                    </a:prstGeom>
                    <a:noFill/>
                  </pic:spPr>
                </pic:pic>
              </a:graphicData>
            </a:graphic>
          </wp:inline>
        </w:drawing>
      </w:r>
    </w:p>
    <w:p w14:paraId="47870B7D" w14:textId="366F9173" w:rsidR="00384924" w:rsidRPr="00EE1D30" w:rsidRDefault="00384924" w:rsidP="00E84E4A">
      <w:pPr>
        <w:suppressAutoHyphens/>
        <w:spacing w:line="360" w:lineRule="auto"/>
        <w:jc w:val="both"/>
        <w:rPr>
          <w:color w:val="000000"/>
          <w:sz w:val="28"/>
          <w:szCs w:val="28"/>
          <w:lang w:eastAsia="zh-CN"/>
        </w:rPr>
      </w:pPr>
      <w:r w:rsidRPr="00AE6C40">
        <w:rPr>
          <w:color w:val="000000"/>
          <w:sz w:val="28"/>
          <w:szCs w:val="28"/>
          <w:lang w:eastAsia="zh-CN"/>
        </w:rPr>
        <w:t xml:space="preserve">Пример 2: Работа функции </w:t>
      </w:r>
      <w:r w:rsidRPr="00AE6C40">
        <w:rPr>
          <w:color w:val="000000"/>
          <w:sz w:val="28"/>
          <w:szCs w:val="28"/>
          <w:lang w:val="en-US" w:eastAsia="zh-CN"/>
        </w:rPr>
        <w:t>rgbfilter</w:t>
      </w:r>
      <w:r w:rsidRPr="00AE6C40">
        <w:rPr>
          <w:color w:val="000000"/>
          <w:sz w:val="28"/>
          <w:szCs w:val="28"/>
          <w:lang w:eastAsia="zh-CN"/>
        </w:rPr>
        <w:t xml:space="preserve">. С помощью </w:t>
      </w:r>
      <w:r w:rsidRPr="00AE6C40">
        <w:rPr>
          <w:color w:val="000000"/>
          <w:sz w:val="28"/>
          <w:szCs w:val="28"/>
          <w:lang w:val="en-US" w:eastAsia="zh-CN"/>
        </w:rPr>
        <w:t>CLI</w:t>
      </w:r>
      <w:r w:rsidRPr="00AE6C40">
        <w:rPr>
          <w:color w:val="000000"/>
          <w:sz w:val="28"/>
          <w:szCs w:val="28"/>
          <w:lang w:eastAsia="zh-CN"/>
        </w:rPr>
        <w:t xml:space="preserve"> передаются название цвета и его значения.</w:t>
      </w:r>
    </w:p>
    <w:p w14:paraId="2166D38E" w14:textId="77777777" w:rsidR="00AE6C40" w:rsidRPr="00AE6C40" w:rsidRDefault="00AE6C40" w:rsidP="00E84E4A">
      <w:pPr>
        <w:suppressAutoHyphens/>
        <w:spacing w:line="360" w:lineRule="auto"/>
        <w:jc w:val="both"/>
        <w:rPr>
          <w:color w:val="000000"/>
          <w:sz w:val="28"/>
          <w:szCs w:val="28"/>
          <w:lang w:val="en-US" w:eastAsia="zh-CN"/>
        </w:rPr>
      </w:pPr>
      <w:r w:rsidRPr="00AE6C40">
        <w:rPr>
          <w:noProof/>
          <w:color w:val="000000"/>
          <w:sz w:val="28"/>
          <w:szCs w:val="28"/>
          <w:lang w:val="en-US" w:eastAsia="zh-CN"/>
        </w:rPr>
        <w:drawing>
          <wp:inline distT="0" distB="0" distL="0" distR="0" wp14:anchorId="3DFDA76E" wp14:editId="656713E8">
            <wp:extent cx="5781675" cy="2772441"/>
            <wp:effectExtent l="0" t="0" r="0" b="8890"/>
            <wp:docPr id="1967854912" name="Рисунок 7" descr="Изображение выглядит как небо, снимок экрана, облако, заход солн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54912" name="Рисунок 7" descr="Изображение выглядит как небо, снимок экрана, облако, заход солнца&#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6051" cy="2788925"/>
                    </a:xfrm>
                    <a:prstGeom prst="rect">
                      <a:avLst/>
                    </a:prstGeom>
                    <a:noFill/>
                  </pic:spPr>
                </pic:pic>
              </a:graphicData>
            </a:graphic>
          </wp:inline>
        </w:drawing>
      </w:r>
    </w:p>
    <w:p w14:paraId="356329C1" w14:textId="77777777" w:rsidR="00384924" w:rsidRPr="00AE6C40" w:rsidRDefault="00384924" w:rsidP="00E84E4A">
      <w:pPr>
        <w:suppressAutoHyphens/>
        <w:spacing w:line="360" w:lineRule="auto"/>
        <w:jc w:val="both"/>
        <w:rPr>
          <w:color w:val="000000"/>
          <w:sz w:val="28"/>
          <w:szCs w:val="28"/>
          <w:lang w:eastAsia="zh-CN"/>
        </w:rPr>
      </w:pPr>
      <w:r w:rsidRPr="00AE6C40">
        <w:rPr>
          <w:color w:val="000000"/>
          <w:sz w:val="28"/>
          <w:szCs w:val="28"/>
          <w:lang w:eastAsia="zh-CN"/>
        </w:rPr>
        <w:t xml:space="preserve">Пример 3: Работа функции </w:t>
      </w:r>
      <w:r w:rsidRPr="00AE6C40">
        <w:rPr>
          <w:color w:val="000000"/>
          <w:sz w:val="28"/>
          <w:szCs w:val="28"/>
          <w:lang w:val="en-US" w:eastAsia="zh-CN"/>
        </w:rPr>
        <w:t>square</w:t>
      </w:r>
      <w:r w:rsidRPr="00AE6C40">
        <w:rPr>
          <w:color w:val="000000"/>
          <w:sz w:val="28"/>
          <w:szCs w:val="28"/>
          <w:lang w:eastAsia="zh-CN"/>
        </w:rPr>
        <w:t xml:space="preserve">. Программе передаются значения размера толщины, длины стороны, координаты верхнего левого угла и выполняется заливка, так как указан флаг </w:t>
      </w:r>
      <w:r w:rsidRPr="00AE6C40">
        <w:rPr>
          <w:color w:val="000000"/>
          <w:sz w:val="28"/>
          <w:szCs w:val="28"/>
          <w:lang w:val="en-US" w:eastAsia="zh-CN"/>
        </w:rPr>
        <w:t>fill</w:t>
      </w:r>
      <w:r w:rsidRPr="00AE6C40">
        <w:rPr>
          <w:color w:val="000000"/>
          <w:sz w:val="28"/>
          <w:szCs w:val="28"/>
          <w:lang w:eastAsia="zh-CN"/>
        </w:rPr>
        <w:t xml:space="preserve"> и цвет заливки.</w:t>
      </w:r>
    </w:p>
    <w:p w14:paraId="129F0C50" w14:textId="77777777" w:rsidR="00AE6C40" w:rsidRPr="00AE6C40" w:rsidRDefault="00AE6C40" w:rsidP="00E84E4A">
      <w:pPr>
        <w:suppressAutoHyphens/>
        <w:spacing w:line="360" w:lineRule="auto"/>
        <w:jc w:val="both"/>
        <w:rPr>
          <w:color w:val="000000"/>
          <w:sz w:val="28"/>
          <w:szCs w:val="28"/>
          <w:lang w:eastAsia="zh-CN"/>
        </w:rPr>
      </w:pPr>
      <w:r w:rsidRPr="00AE6C40">
        <w:rPr>
          <w:noProof/>
          <w:color w:val="000000"/>
          <w:sz w:val="28"/>
          <w:szCs w:val="28"/>
          <w:lang w:eastAsia="zh-CN"/>
        </w:rPr>
        <w:lastRenderedPageBreak/>
        <w:drawing>
          <wp:inline distT="0" distB="0" distL="0" distR="0" wp14:anchorId="57E1D5C8" wp14:editId="22D86BDB">
            <wp:extent cx="5641239" cy="2705100"/>
            <wp:effectExtent l="0" t="0" r="0" b="0"/>
            <wp:docPr id="1232426239" name="Рисунок 8" descr="Изображение выглядит как снимок экрана, Мультимедийное программное обеспечение, Операционная система,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26239" name="Рисунок 8" descr="Изображение выглядит как снимок экрана, Мультимедийное программное обеспечение, Операционная система, Красочность&#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2628" cy="2729742"/>
                    </a:xfrm>
                    <a:prstGeom prst="rect">
                      <a:avLst/>
                    </a:prstGeom>
                    <a:noFill/>
                  </pic:spPr>
                </pic:pic>
              </a:graphicData>
            </a:graphic>
          </wp:inline>
        </w:drawing>
      </w:r>
    </w:p>
    <w:p w14:paraId="62DBEE66" w14:textId="77777777" w:rsidR="00384924" w:rsidRPr="00AE6C40" w:rsidRDefault="00384924" w:rsidP="00E84E4A">
      <w:pPr>
        <w:suppressAutoHyphens/>
        <w:spacing w:line="360" w:lineRule="auto"/>
        <w:jc w:val="both"/>
        <w:rPr>
          <w:color w:val="000000"/>
          <w:sz w:val="28"/>
          <w:szCs w:val="28"/>
          <w:lang w:eastAsia="zh-CN"/>
        </w:rPr>
      </w:pPr>
      <w:r w:rsidRPr="00AE6C40">
        <w:rPr>
          <w:color w:val="000000"/>
          <w:sz w:val="28"/>
          <w:szCs w:val="28"/>
          <w:lang w:eastAsia="zh-CN"/>
        </w:rPr>
        <w:t xml:space="preserve">Пример 4: Работа функции </w:t>
      </w:r>
      <w:r w:rsidRPr="00AE6C40">
        <w:rPr>
          <w:color w:val="000000"/>
          <w:sz w:val="28"/>
          <w:szCs w:val="28"/>
          <w:lang w:val="en-US" w:eastAsia="zh-CN"/>
        </w:rPr>
        <w:t>exchange</w:t>
      </w:r>
      <w:r w:rsidRPr="00AE6C40">
        <w:rPr>
          <w:color w:val="000000"/>
          <w:sz w:val="28"/>
          <w:szCs w:val="28"/>
          <w:lang w:eastAsia="zh-CN"/>
        </w:rPr>
        <w:t>. Проведено диагональное смещение фрагментов части изображения по нужным координатам.</w:t>
      </w:r>
    </w:p>
    <w:p w14:paraId="1FEF7987" w14:textId="77777777" w:rsidR="00AE6C40" w:rsidRPr="00AE6C40" w:rsidRDefault="00AE6C40" w:rsidP="00E84E4A">
      <w:pPr>
        <w:suppressAutoHyphens/>
        <w:spacing w:line="360" w:lineRule="auto"/>
        <w:jc w:val="both"/>
        <w:rPr>
          <w:color w:val="000000"/>
          <w:sz w:val="28"/>
          <w:szCs w:val="28"/>
          <w:lang w:eastAsia="zh-CN"/>
        </w:rPr>
      </w:pPr>
      <w:r w:rsidRPr="00AE6C40">
        <w:rPr>
          <w:noProof/>
          <w:color w:val="000000"/>
          <w:sz w:val="28"/>
          <w:szCs w:val="28"/>
          <w:lang w:eastAsia="zh-CN"/>
        </w:rPr>
        <w:drawing>
          <wp:inline distT="0" distB="0" distL="0" distR="0" wp14:anchorId="7E31355A" wp14:editId="0FADADE5">
            <wp:extent cx="5591175" cy="2681093"/>
            <wp:effectExtent l="0" t="0" r="0" b="5080"/>
            <wp:docPr id="387214957" name="Рисунок 9" descr="Изображение выглядит как снимок экрана, облако,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14957" name="Рисунок 9" descr="Изображение выглядит как снимок экрана, облако, небо&#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7748" cy="2708221"/>
                    </a:xfrm>
                    <a:prstGeom prst="rect">
                      <a:avLst/>
                    </a:prstGeom>
                    <a:noFill/>
                  </pic:spPr>
                </pic:pic>
              </a:graphicData>
            </a:graphic>
          </wp:inline>
        </w:drawing>
      </w:r>
    </w:p>
    <w:p w14:paraId="32F3C28D" w14:textId="77777777" w:rsidR="00384924" w:rsidRPr="00AE6C40" w:rsidRDefault="00384924" w:rsidP="00E84E4A">
      <w:pPr>
        <w:suppressAutoHyphens/>
        <w:spacing w:line="360" w:lineRule="auto"/>
        <w:jc w:val="both"/>
        <w:rPr>
          <w:color w:val="000000"/>
          <w:sz w:val="28"/>
          <w:szCs w:val="28"/>
          <w:lang w:eastAsia="zh-CN"/>
        </w:rPr>
      </w:pPr>
      <w:r w:rsidRPr="00AE6C40">
        <w:rPr>
          <w:color w:val="000000"/>
          <w:sz w:val="28"/>
          <w:szCs w:val="28"/>
          <w:lang w:eastAsia="zh-CN"/>
        </w:rPr>
        <w:t xml:space="preserve">Пример 5: Работа функции </w:t>
      </w:r>
      <w:r w:rsidRPr="00AE6C40">
        <w:rPr>
          <w:color w:val="000000"/>
          <w:sz w:val="28"/>
          <w:szCs w:val="28"/>
          <w:lang w:val="en-US" w:eastAsia="zh-CN"/>
        </w:rPr>
        <w:t>freq</w:t>
      </w:r>
      <w:r w:rsidRPr="00AE6C40">
        <w:rPr>
          <w:color w:val="000000"/>
          <w:sz w:val="28"/>
          <w:szCs w:val="28"/>
          <w:lang w:eastAsia="zh-CN"/>
        </w:rPr>
        <w:t>_</w:t>
      </w:r>
      <w:r w:rsidRPr="00AE6C40">
        <w:rPr>
          <w:color w:val="000000"/>
          <w:sz w:val="28"/>
          <w:szCs w:val="28"/>
          <w:lang w:val="en-US" w:eastAsia="zh-CN"/>
        </w:rPr>
        <w:t>color</w:t>
      </w:r>
      <w:r w:rsidRPr="00AE6C40">
        <w:rPr>
          <w:color w:val="000000"/>
          <w:sz w:val="28"/>
          <w:szCs w:val="28"/>
          <w:lang w:eastAsia="zh-CN"/>
        </w:rPr>
        <w:t>. Проведена замена самого частого цвета изображения на цвет, который подается пользователем.</w:t>
      </w:r>
    </w:p>
    <w:p w14:paraId="01C0203B" w14:textId="77777777" w:rsidR="00AE6C40" w:rsidRPr="00AE6C40" w:rsidRDefault="00AE6C40" w:rsidP="00E84E4A">
      <w:pPr>
        <w:suppressAutoHyphens/>
        <w:spacing w:line="360" w:lineRule="auto"/>
        <w:jc w:val="both"/>
        <w:rPr>
          <w:color w:val="000000"/>
          <w:sz w:val="28"/>
          <w:szCs w:val="28"/>
          <w:lang w:eastAsia="zh-CN"/>
        </w:rPr>
      </w:pPr>
      <w:r w:rsidRPr="00AE6C40">
        <w:rPr>
          <w:noProof/>
          <w:color w:val="000000"/>
          <w:sz w:val="28"/>
          <w:szCs w:val="28"/>
          <w:lang w:eastAsia="zh-CN"/>
        </w:rPr>
        <w:drawing>
          <wp:inline distT="0" distB="0" distL="0" distR="0" wp14:anchorId="555EB949" wp14:editId="1B6C9B46">
            <wp:extent cx="5467350" cy="2329890"/>
            <wp:effectExtent l="0" t="0" r="0" b="0"/>
            <wp:docPr id="1601403960" name="Рисунок 11" descr="Изображение выглядит как снимок экрана, небо, мультимедиа,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03960" name="Рисунок 11" descr="Изображение выглядит как снимок экрана, небо, мультимедиа, Мультимедийное программное обеспечение&#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6252" cy="2367775"/>
                    </a:xfrm>
                    <a:prstGeom prst="rect">
                      <a:avLst/>
                    </a:prstGeom>
                    <a:noFill/>
                  </pic:spPr>
                </pic:pic>
              </a:graphicData>
            </a:graphic>
          </wp:inline>
        </w:drawing>
      </w:r>
    </w:p>
    <w:p w14:paraId="3C70B8E3" w14:textId="77777777" w:rsidR="00AE6C40" w:rsidRPr="00AE6C40" w:rsidRDefault="00AE6C40" w:rsidP="00E84E4A">
      <w:pPr>
        <w:keepNext/>
        <w:numPr>
          <w:ilvl w:val="3"/>
          <w:numId w:val="0"/>
        </w:numPr>
        <w:tabs>
          <w:tab w:val="num" w:pos="0"/>
        </w:tabs>
        <w:suppressAutoHyphens/>
        <w:spacing w:before="240" w:after="60" w:line="360" w:lineRule="auto"/>
        <w:jc w:val="both"/>
        <w:outlineLvl w:val="3"/>
        <w:rPr>
          <w:b/>
          <w:bCs/>
          <w:sz w:val="28"/>
          <w:szCs w:val="28"/>
          <w:lang w:eastAsia="zh-CN"/>
        </w:rPr>
      </w:pPr>
      <w:r w:rsidRPr="00AE6C40">
        <w:rPr>
          <w:b/>
          <w:bCs/>
          <w:sz w:val="28"/>
          <w:szCs w:val="28"/>
          <w:lang w:eastAsia="zh-CN"/>
        </w:rPr>
        <w:lastRenderedPageBreak/>
        <w:t>Обработка ошибок:</w:t>
      </w:r>
    </w:p>
    <w:p w14:paraId="36160632" w14:textId="77777777" w:rsidR="00384924" w:rsidRPr="00AE6C40" w:rsidRDefault="00384924" w:rsidP="00E84E4A">
      <w:pPr>
        <w:suppressAutoHyphens/>
        <w:spacing w:line="360" w:lineRule="auto"/>
        <w:jc w:val="both"/>
        <w:rPr>
          <w:sz w:val="28"/>
          <w:szCs w:val="28"/>
          <w:lang w:eastAsia="zh-CN"/>
        </w:rPr>
      </w:pPr>
      <w:r w:rsidRPr="00AE6C40">
        <w:rPr>
          <w:sz w:val="28"/>
          <w:szCs w:val="28"/>
          <w:lang w:eastAsia="zh-CN"/>
        </w:rPr>
        <w:t>Пример 1: Подача некорректного значения цвета пикселя. Программа завершает работу.</w:t>
      </w:r>
    </w:p>
    <w:p w14:paraId="4B71B93A" w14:textId="77777777" w:rsidR="00AE6C40" w:rsidRPr="00AE6C40" w:rsidRDefault="00AE6C40" w:rsidP="00E84E4A">
      <w:pPr>
        <w:suppressAutoHyphens/>
        <w:spacing w:line="360" w:lineRule="auto"/>
        <w:jc w:val="both"/>
        <w:rPr>
          <w:sz w:val="28"/>
          <w:szCs w:val="28"/>
          <w:lang w:eastAsia="zh-CN"/>
        </w:rPr>
      </w:pPr>
      <w:r w:rsidRPr="00AE6C40">
        <w:rPr>
          <w:noProof/>
          <w:sz w:val="28"/>
          <w:szCs w:val="28"/>
          <w:lang w:eastAsia="zh-CN"/>
        </w:rPr>
        <w:drawing>
          <wp:inline distT="0" distB="0" distL="0" distR="0" wp14:anchorId="77842008" wp14:editId="22CDC3C0">
            <wp:extent cx="6199449" cy="711963"/>
            <wp:effectExtent l="0" t="0" r="0" b="0"/>
            <wp:docPr id="83249862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8838" cy="727971"/>
                    </a:xfrm>
                    <a:prstGeom prst="rect">
                      <a:avLst/>
                    </a:prstGeom>
                    <a:noFill/>
                  </pic:spPr>
                </pic:pic>
              </a:graphicData>
            </a:graphic>
          </wp:inline>
        </w:drawing>
      </w:r>
    </w:p>
    <w:p w14:paraId="26A1CF6C" w14:textId="77777777" w:rsidR="00384924" w:rsidRPr="00AE6C40" w:rsidRDefault="00384924" w:rsidP="00E84E4A">
      <w:pPr>
        <w:suppressAutoHyphens/>
        <w:spacing w:line="360" w:lineRule="auto"/>
        <w:jc w:val="both"/>
        <w:rPr>
          <w:sz w:val="28"/>
          <w:szCs w:val="28"/>
          <w:lang w:eastAsia="zh-CN"/>
        </w:rPr>
      </w:pPr>
      <w:r w:rsidRPr="00AE6C40">
        <w:rPr>
          <w:sz w:val="28"/>
          <w:szCs w:val="28"/>
          <w:lang w:eastAsia="zh-CN"/>
        </w:rPr>
        <w:t>Пример 2: Правая и нижняя координаты выходят за границы изображения. Программа завершает работу.</w:t>
      </w:r>
    </w:p>
    <w:p w14:paraId="5CA067DA" w14:textId="77777777" w:rsidR="00AE6C40" w:rsidRPr="00AE6C40" w:rsidRDefault="00AE6C40" w:rsidP="00E84E4A">
      <w:pPr>
        <w:suppressAutoHyphens/>
        <w:spacing w:line="360" w:lineRule="auto"/>
        <w:jc w:val="both"/>
        <w:rPr>
          <w:sz w:val="28"/>
          <w:szCs w:val="28"/>
          <w:lang w:eastAsia="zh-CN"/>
        </w:rPr>
      </w:pPr>
      <w:r w:rsidRPr="00AE6C40">
        <w:rPr>
          <w:noProof/>
          <w:sz w:val="28"/>
          <w:szCs w:val="28"/>
          <w:lang w:eastAsia="zh-CN"/>
        </w:rPr>
        <w:drawing>
          <wp:inline distT="0" distB="0" distL="0" distR="0" wp14:anchorId="4ADB6581" wp14:editId="5DD1EE03">
            <wp:extent cx="6172200" cy="655544"/>
            <wp:effectExtent l="0" t="0" r="0" b="0"/>
            <wp:docPr id="11265680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8130" cy="674229"/>
                    </a:xfrm>
                    <a:prstGeom prst="rect">
                      <a:avLst/>
                    </a:prstGeom>
                    <a:noFill/>
                  </pic:spPr>
                </pic:pic>
              </a:graphicData>
            </a:graphic>
          </wp:inline>
        </w:drawing>
      </w:r>
    </w:p>
    <w:p w14:paraId="7C2760BB" w14:textId="77777777" w:rsidR="00384924" w:rsidRPr="00AE6C40" w:rsidRDefault="00384924" w:rsidP="00E84E4A">
      <w:pPr>
        <w:suppressAutoHyphens/>
        <w:spacing w:line="360" w:lineRule="auto"/>
        <w:jc w:val="both"/>
        <w:rPr>
          <w:sz w:val="28"/>
          <w:szCs w:val="28"/>
          <w:lang w:eastAsia="zh-CN"/>
        </w:rPr>
      </w:pPr>
      <w:r w:rsidRPr="00AE6C40">
        <w:rPr>
          <w:sz w:val="28"/>
          <w:szCs w:val="28"/>
          <w:lang w:eastAsia="zh-CN"/>
        </w:rPr>
        <w:t>Пример 3: Координаты левого верхнего и правого нижнего угла – перепутаны. Программа продолжает работу, выполнив смену координат.</w:t>
      </w:r>
    </w:p>
    <w:p w14:paraId="3BC455C5" w14:textId="77777777" w:rsidR="00AE6C40" w:rsidRPr="00AE6C40" w:rsidRDefault="00AE6C40" w:rsidP="00E84E4A">
      <w:pPr>
        <w:suppressAutoHyphens/>
        <w:spacing w:line="360" w:lineRule="auto"/>
        <w:jc w:val="both"/>
        <w:rPr>
          <w:sz w:val="28"/>
          <w:szCs w:val="28"/>
          <w:lang w:eastAsia="zh-CN"/>
        </w:rPr>
      </w:pPr>
      <w:r w:rsidRPr="00AE6C40">
        <w:rPr>
          <w:noProof/>
          <w:sz w:val="28"/>
          <w:szCs w:val="28"/>
          <w:lang w:eastAsia="zh-CN"/>
        </w:rPr>
        <w:drawing>
          <wp:inline distT="0" distB="0" distL="0" distR="0" wp14:anchorId="59A4D55C" wp14:editId="239A1652">
            <wp:extent cx="6148346" cy="653011"/>
            <wp:effectExtent l="0" t="0" r="5080" b="0"/>
            <wp:docPr id="3806919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5239" cy="664364"/>
                    </a:xfrm>
                    <a:prstGeom prst="rect">
                      <a:avLst/>
                    </a:prstGeom>
                    <a:noFill/>
                  </pic:spPr>
                </pic:pic>
              </a:graphicData>
            </a:graphic>
          </wp:inline>
        </w:drawing>
      </w:r>
    </w:p>
    <w:p w14:paraId="3CB31DF2" w14:textId="77777777" w:rsidR="00384924" w:rsidRPr="00AE6C40" w:rsidRDefault="00384924" w:rsidP="00E84E4A">
      <w:pPr>
        <w:suppressAutoHyphens/>
        <w:spacing w:line="360" w:lineRule="auto"/>
        <w:jc w:val="both"/>
        <w:rPr>
          <w:sz w:val="28"/>
          <w:szCs w:val="28"/>
          <w:lang w:eastAsia="zh-CN"/>
        </w:rPr>
      </w:pPr>
      <w:r w:rsidRPr="00AE6C40">
        <w:rPr>
          <w:sz w:val="28"/>
          <w:szCs w:val="28"/>
          <w:lang w:eastAsia="zh-CN"/>
        </w:rPr>
        <w:t xml:space="preserve">Пример 4: Некорректный способ смены фрагментов части изображения. Доступны варианты: </w:t>
      </w:r>
      <w:r w:rsidRPr="00AE6C40">
        <w:rPr>
          <w:sz w:val="28"/>
          <w:szCs w:val="28"/>
          <w:lang w:val="en-US" w:eastAsia="zh-CN"/>
        </w:rPr>
        <w:t>diagonals, clockwise, counterclockwise.</w:t>
      </w:r>
      <w:r w:rsidRPr="00AE6C40">
        <w:rPr>
          <w:sz w:val="28"/>
          <w:szCs w:val="28"/>
          <w:lang w:eastAsia="zh-CN"/>
        </w:rPr>
        <w:t xml:space="preserve"> Программа завершает работу.</w:t>
      </w:r>
    </w:p>
    <w:p w14:paraId="0CBC7BE4" w14:textId="77777777" w:rsidR="00AE6C40" w:rsidRPr="00AE6C40" w:rsidRDefault="00AE6C40" w:rsidP="00E84E4A">
      <w:pPr>
        <w:suppressAutoHyphens/>
        <w:spacing w:line="360" w:lineRule="auto"/>
        <w:jc w:val="both"/>
        <w:rPr>
          <w:sz w:val="28"/>
          <w:szCs w:val="28"/>
          <w:lang w:eastAsia="zh-CN"/>
        </w:rPr>
      </w:pPr>
      <w:r w:rsidRPr="00AE6C40">
        <w:rPr>
          <w:noProof/>
          <w:sz w:val="28"/>
          <w:szCs w:val="28"/>
          <w:lang w:eastAsia="zh-CN"/>
        </w:rPr>
        <w:drawing>
          <wp:inline distT="0" distB="0" distL="0" distR="0" wp14:anchorId="695710D8" wp14:editId="4C2E0C21">
            <wp:extent cx="6156571" cy="543671"/>
            <wp:effectExtent l="0" t="0" r="0" b="8890"/>
            <wp:docPr id="195494090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810" cy="554642"/>
                    </a:xfrm>
                    <a:prstGeom prst="rect">
                      <a:avLst/>
                    </a:prstGeom>
                    <a:noFill/>
                  </pic:spPr>
                </pic:pic>
              </a:graphicData>
            </a:graphic>
          </wp:inline>
        </w:drawing>
      </w:r>
    </w:p>
    <w:p w14:paraId="4CDBBCFC" w14:textId="77777777" w:rsidR="00384924" w:rsidRPr="00AE6C40" w:rsidRDefault="00384924" w:rsidP="00E84E4A">
      <w:pPr>
        <w:suppressAutoHyphens/>
        <w:spacing w:line="360" w:lineRule="auto"/>
        <w:jc w:val="both"/>
        <w:rPr>
          <w:sz w:val="28"/>
          <w:szCs w:val="28"/>
          <w:lang w:eastAsia="zh-CN"/>
        </w:rPr>
      </w:pPr>
      <w:r w:rsidRPr="00AE6C40">
        <w:rPr>
          <w:sz w:val="28"/>
          <w:szCs w:val="28"/>
          <w:lang w:eastAsia="zh-CN"/>
        </w:rPr>
        <w:t>Пример 5: Ввод несуществующего флага. Программа завершает работу.</w:t>
      </w:r>
    </w:p>
    <w:p w14:paraId="5BA53D98" w14:textId="77777777" w:rsidR="00AE6C40" w:rsidRPr="00AE6C40" w:rsidRDefault="00AE6C40" w:rsidP="00E84E4A">
      <w:pPr>
        <w:suppressAutoHyphens/>
        <w:spacing w:line="360" w:lineRule="auto"/>
        <w:jc w:val="both"/>
        <w:rPr>
          <w:sz w:val="28"/>
          <w:szCs w:val="28"/>
          <w:lang w:val="en-US" w:eastAsia="zh-CN"/>
        </w:rPr>
      </w:pPr>
      <w:r w:rsidRPr="00AE6C40">
        <w:rPr>
          <w:noProof/>
          <w:sz w:val="28"/>
          <w:szCs w:val="28"/>
          <w:lang w:val="en-US" w:eastAsia="zh-CN"/>
        </w:rPr>
        <w:drawing>
          <wp:inline distT="0" distB="0" distL="0" distR="0" wp14:anchorId="1D9429C7" wp14:editId="0904E356">
            <wp:extent cx="6120065" cy="1053962"/>
            <wp:effectExtent l="0" t="0" r="0" b="0"/>
            <wp:docPr id="1472599757" name="Рисунок 17"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9757" name="Рисунок 17" descr="Изображение выглядит как текст, снимок экрана, Шриф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890" cy="1069603"/>
                    </a:xfrm>
                    <a:prstGeom prst="rect">
                      <a:avLst/>
                    </a:prstGeom>
                    <a:noFill/>
                  </pic:spPr>
                </pic:pic>
              </a:graphicData>
            </a:graphic>
          </wp:inline>
        </w:drawing>
      </w:r>
    </w:p>
    <w:p w14:paraId="3775AA12" w14:textId="46943530" w:rsidR="00AE6C40" w:rsidRPr="00AE6C40" w:rsidRDefault="00384924" w:rsidP="00E84E4A">
      <w:pPr>
        <w:suppressAutoHyphens/>
        <w:spacing w:line="360" w:lineRule="auto"/>
        <w:jc w:val="both"/>
        <w:rPr>
          <w:sz w:val="28"/>
          <w:szCs w:val="28"/>
          <w:lang w:eastAsia="zh-CN"/>
        </w:rPr>
      </w:pPr>
      <w:r w:rsidRPr="00AE6C40">
        <w:rPr>
          <w:sz w:val="28"/>
          <w:szCs w:val="28"/>
          <w:lang w:eastAsia="zh-CN"/>
        </w:rPr>
        <w:t>Пример 6: Отсутствует имя входного файла.</w:t>
      </w:r>
      <w:r w:rsidR="00AE6C40" w:rsidRPr="00AE6C40">
        <w:rPr>
          <w:noProof/>
          <w:sz w:val="28"/>
          <w:szCs w:val="28"/>
          <w:lang w:eastAsia="zh-CN"/>
        </w:rPr>
        <w:drawing>
          <wp:inline distT="0" distB="0" distL="0" distR="0" wp14:anchorId="7EE2177B" wp14:editId="42ABC803">
            <wp:extent cx="5971475" cy="559656"/>
            <wp:effectExtent l="0" t="0" r="0" b="0"/>
            <wp:docPr id="117890531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0417" cy="582987"/>
                    </a:xfrm>
                    <a:prstGeom prst="rect">
                      <a:avLst/>
                    </a:prstGeom>
                    <a:noFill/>
                  </pic:spPr>
                </pic:pic>
              </a:graphicData>
            </a:graphic>
          </wp:inline>
        </w:drawing>
      </w:r>
    </w:p>
    <w:p w14:paraId="7B5FD415" w14:textId="57B49A67" w:rsidR="00AE6C40" w:rsidRPr="00AE6C40" w:rsidRDefault="00AE6C40" w:rsidP="00E84E4A">
      <w:pPr>
        <w:suppressAutoHyphens/>
        <w:spacing w:line="360" w:lineRule="auto"/>
        <w:jc w:val="both"/>
        <w:rPr>
          <w:sz w:val="28"/>
          <w:szCs w:val="28"/>
          <w:lang w:eastAsia="zh-CN"/>
        </w:rPr>
      </w:pPr>
      <w:r w:rsidRPr="00AE6C40">
        <w:rPr>
          <w:sz w:val="28"/>
          <w:szCs w:val="28"/>
          <w:lang w:eastAsia="zh-CN"/>
        </w:rPr>
        <w:br w:type="page"/>
      </w:r>
    </w:p>
    <w:p w14:paraId="265831C7" w14:textId="77777777" w:rsidR="00AE6C40" w:rsidRPr="00AE6C40" w:rsidRDefault="00AE6C40" w:rsidP="00AE6C40">
      <w:pPr>
        <w:keepNext/>
        <w:suppressAutoHyphens/>
        <w:spacing w:line="360" w:lineRule="auto"/>
        <w:jc w:val="center"/>
        <w:textAlignment w:val="baseline"/>
        <w:outlineLvl w:val="0"/>
        <w:rPr>
          <w:b/>
          <w:bCs/>
          <w:caps/>
          <w:kern w:val="2"/>
          <w:sz w:val="28"/>
          <w:szCs w:val="28"/>
          <w:lang w:eastAsia="zh-CN" w:bidi="hi-IN"/>
        </w:rPr>
      </w:pPr>
      <w:r w:rsidRPr="00AE6C40">
        <w:rPr>
          <w:b/>
          <w:bCs/>
          <w:caps/>
          <w:kern w:val="2"/>
          <w:sz w:val="28"/>
          <w:szCs w:val="28"/>
          <w:lang w:eastAsia="zh-CN" w:bidi="hi-IN"/>
        </w:rPr>
        <w:lastRenderedPageBreak/>
        <w:t>Приложение Б</w:t>
      </w:r>
      <w:r w:rsidRPr="00AE6C40">
        <w:rPr>
          <w:b/>
          <w:bCs/>
          <w:caps/>
          <w:kern w:val="2"/>
          <w:sz w:val="28"/>
          <w:szCs w:val="28"/>
          <w:lang w:eastAsia="zh-CN" w:bidi="hi-IN"/>
        </w:rPr>
        <w:br/>
        <w:t>Исходный код программы</w:t>
      </w:r>
    </w:p>
    <w:p w14:paraId="207A546B" w14:textId="77777777" w:rsidR="00AE6C40" w:rsidRPr="00AE6C40" w:rsidRDefault="00AE6C40" w:rsidP="00AE6C40">
      <w:pPr>
        <w:suppressAutoHyphens/>
        <w:jc w:val="both"/>
        <w:rPr>
          <w:rFonts w:ascii="Courier New" w:hAnsi="Courier New"/>
          <w:color w:val="000000"/>
          <w:sz w:val="22"/>
          <w:szCs w:val="22"/>
          <w:lang w:eastAsia="zh-CN"/>
        </w:rPr>
      </w:pPr>
      <w:r w:rsidRPr="00AE6C40">
        <w:rPr>
          <w:color w:val="000000"/>
          <w:sz w:val="28"/>
          <w:szCs w:val="28"/>
          <w:lang w:eastAsia="zh-CN"/>
        </w:rPr>
        <w:t xml:space="preserve">Название файла: </w:t>
      </w:r>
      <w:r w:rsidRPr="00AE6C40">
        <w:rPr>
          <w:color w:val="000000"/>
          <w:sz w:val="28"/>
          <w:szCs w:val="28"/>
          <w:lang w:val="en-US" w:eastAsia="zh-CN"/>
        </w:rPr>
        <w:t>my</w:t>
      </w:r>
      <w:r w:rsidRPr="00AE6C40">
        <w:rPr>
          <w:color w:val="000000"/>
          <w:sz w:val="28"/>
          <w:szCs w:val="28"/>
          <w:lang w:eastAsia="zh-CN"/>
        </w:rPr>
        <w:t>_</w:t>
      </w:r>
      <w:r w:rsidRPr="00AE6C40">
        <w:rPr>
          <w:color w:val="000000"/>
          <w:sz w:val="28"/>
          <w:szCs w:val="28"/>
          <w:lang w:val="en-US" w:eastAsia="zh-CN"/>
        </w:rPr>
        <w:t>lib</w:t>
      </w:r>
      <w:r w:rsidRPr="00AE6C40">
        <w:rPr>
          <w:color w:val="000000"/>
          <w:sz w:val="28"/>
          <w:szCs w:val="28"/>
          <w:lang w:eastAsia="zh-CN"/>
        </w:rPr>
        <w:t>.</w:t>
      </w:r>
      <w:r w:rsidRPr="00AE6C40">
        <w:rPr>
          <w:color w:val="000000"/>
          <w:sz w:val="28"/>
          <w:szCs w:val="28"/>
          <w:lang w:val="en-US" w:eastAsia="zh-CN"/>
        </w:rPr>
        <w:t>h</w:t>
      </w:r>
    </w:p>
    <w:p w14:paraId="10055E6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#ifndef COURSE_MY_LIB_H</w:t>
      </w:r>
    </w:p>
    <w:p w14:paraId="3903142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COURSE_MY_LIB_H</w:t>
      </w:r>
    </w:p>
    <w:p w14:paraId="4628A5E9" w14:textId="77777777" w:rsidR="00AE6C40" w:rsidRPr="00AE6C40" w:rsidRDefault="00AE6C40" w:rsidP="00AE6C40">
      <w:pPr>
        <w:suppressAutoHyphens/>
        <w:jc w:val="both"/>
        <w:rPr>
          <w:rFonts w:ascii="Courier New" w:hAnsi="Courier New"/>
          <w:color w:val="000000"/>
          <w:sz w:val="22"/>
          <w:szCs w:val="22"/>
          <w:lang w:val="en-US" w:eastAsia="zh-CN"/>
        </w:rPr>
      </w:pPr>
    </w:p>
    <w:p w14:paraId="2071A6A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&lt;iostream&gt;</w:t>
      </w:r>
    </w:p>
    <w:p w14:paraId="4313015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&lt;cstdio&gt;</w:t>
      </w:r>
    </w:p>
    <w:p w14:paraId="4B26B0E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&lt;cstring&gt;</w:t>
      </w:r>
    </w:p>
    <w:p w14:paraId="265C9EE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&lt;getopt.h&gt;</w:t>
      </w:r>
    </w:p>
    <w:p w14:paraId="4A47C9D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&lt;stdexcept&gt;</w:t>
      </w:r>
    </w:p>
    <w:p w14:paraId="3F18495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&lt;vector&gt;</w:t>
      </w:r>
    </w:p>
    <w:p w14:paraId="21C1E2C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&lt;map&gt;</w:t>
      </w:r>
    </w:p>
    <w:p w14:paraId="262595C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&lt;clocale&gt;</w:t>
      </w:r>
    </w:p>
    <w:p w14:paraId="0AF0CB71" w14:textId="77777777" w:rsidR="00AE6C40" w:rsidRPr="00AE6C40" w:rsidRDefault="00AE6C40" w:rsidP="00AE6C40">
      <w:pPr>
        <w:suppressAutoHyphens/>
        <w:jc w:val="both"/>
        <w:rPr>
          <w:rFonts w:ascii="Courier New" w:hAnsi="Courier New"/>
          <w:color w:val="000000"/>
          <w:sz w:val="22"/>
          <w:szCs w:val="22"/>
          <w:lang w:val="en-US" w:eastAsia="zh-CN"/>
        </w:rPr>
      </w:pPr>
    </w:p>
    <w:p w14:paraId="52B96C1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using namespace std;</w:t>
      </w:r>
    </w:p>
    <w:p w14:paraId="2E74977B" w14:textId="77777777" w:rsidR="00AE6C40" w:rsidRPr="00AE6C40" w:rsidRDefault="00AE6C40" w:rsidP="00AE6C40">
      <w:pPr>
        <w:suppressAutoHyphens/>
        <w:jc w:val="both"/>
        <w:rPr>
          <w:rFonts w:ascii="Courier New" w:hAnsi="Courier New"/>
          <w:color w:val="000000"/>
          <w:sz w:val="22"/>
          <w:szCs w:val="22"/>
          <w:lang w:val="en-US" w:eastAsia="zh-CN"/>
        </w:rPr>
      </w:pPr>
    </w:p>
    <w:p w14:paraId="49E41D7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ARG_ERR 40</w:t>
      </w:r>
    </w:p>
    <w:p w14:paraId="4F4AC7D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NO_ARG_ERR 41</w:t>
      </w:r>
    </w:p>
    <w:p w14:paraId="02E0DDF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INCOR_TYPE_ERR 42</w:t>
      </w:r>
    </w:p>
    <w:p w14:paraId="07AF3CCC" w14:textId="77777777" w:rsidR="00AE6C40" w:rsidRPr="00AE6C40" w:rsidRDefault="00AE6C40" w:rsidP="00AE6C40">
      <w:pPr>
        <w:suppressAutoHyphens/>
        <w:jc w:val="both"/>
        <w:rPr>
          <w:rFonts w:ascii="Courier New" w:hAnsi="Courier New"/>
          <w:color w:val="000000"/>
          <w:sz w:val="22"/>
          <w:szCs w:val="22"/>
          <w:lang w:val="en-US" w:eastAsia="zh-CN"/>
        </w:rPr>
      </w:pPr>
    </w:p>
    <w:p w14:paraId="68BC143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#pragma pack(push, 1)</w:t>
      </w:r>
    </w:p>
    <w:p w14:paraId="12602BA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typedef struct {</w:t>
      </w:r>
    </w:p>
    <w:p w14:paraId="0E76B01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short signature;</w:t>
      </w:r>
    </w:p>
    <w:p w14:paraId="7A4ED5D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filesize;</w:t>
      </w:r>
    </w:p>
    <w:p w14:paraId="3D6FB29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short reserved1;</w:t>
      </w:r>
    </w:p>
    <w:p w14:paraId="012317F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short reserved2;</w:t>
      </w:r>
    </w:p>
    <w:p w14:paraId="3A5AE85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pixelArrOffset;</w:t>
      </w:r>
    </w:p>
    <w:p w14:paraId="4C8F753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BitmapFileHeader;</w:t>
      </w:r>
    </w:p>
    <w:p w14:paraId="3690CC12" w14:textId="77777777" w:rsidR="00AE6C40" w:rsidRPr="00AE6C40" w:rsidRDefault="00AE6C40" w:rsidP="00AE6C40">
      <w:pPr>
        <w:suppressAutoHyphens/>
        <w:jc w:val="both"/>
        <w:rPr>
          <w:rFonts w:ascii="Courier New" w:hAnsi="Courier New"/>
          <w:color w:val="000000"/>
          <w:sz w:val="22"/>
          <w:szCs w:val="22"/>
          <w:lang w:val="en-US" w:eastAsia="zh-CN"/>
        </w:rPr>
      </w:pPr>
    </w:p>
    <w:p w14:paraId="6BF1A98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typedef struct {</w:t>
      </w:r>
    </w:p>
    <w:p w14:paraId="310080F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headerSize;</w:t>
      </w:r>
    </w:p>
    <w:p w14:paraId="7B60927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width;</w:t>
      </w:r>
    </w:p>
    <w:p w14:paraId="42DFE06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height;</w:t>
      </w:r>
    </w:p>
    <w:p w14:paraId="21B0D55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short planes;</w:t>
      </w:r>
    </w:p>
    <w:p w14:paraId="17F44E9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short bitsPerPixel;</w:t>
      </w:r>
    </w:p>
    <w:p w14:paraId="1278636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compression;</w:t>
      </w:r>
    </w:p>
    <w:p w14:paraId="2F8A511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imageSize;</w:t>
      </w:r>
    </w:p>
    <w:p w14:paraId="6856B88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xPixelsPerMeter;</w:t>
      </w:r>
    </w:p>
    <w:p w14:paraId="61F2CC1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yPixelsPerMeter;</w:t>
      </w:r>
    </w:p>
    <w:p w14:paraId="3A8C8A8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colorsInColorTable;</w:t>
      </w:r>
    </w:p>
    <w:p w14:paraId="3CAA9C9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importantColorCount;</w:t>
      </w:r>
    </w:p>
    <w:p w14:paraId="7846B80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BitmapInfoHeader;</w:t>
      </w:r>
    </w:p>
    <w:p w14:paraId="4C0FD171" w14:textId="77777777" w:rsidR="00AE6C40" w:rsidRPr="00AE6C40" w:rsidRDefault="00AE6C40" w:rsidP="00AE6C40">
      <w:pPr>
        <w:suppressAutoHyphens/>
        <w:jc w:val="both"/>
        <w:rPr>
          <w:rFonts w:ascii="Courier New" w:hAnsi="Courier New"/>
          <w:color w:val="000000"/>
          <w:sz w:val="22"/>
          <w:szCs w:val="22"/>
          <w:lang w:val="en-US" w:eastAsia="zh-CN"/>
        </w:rPr>
      </w:pPr>
    </w:p>
    <w:p w14:paraId="15E2CCA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typedef struct {</w:t>
      </w:r>
    </w:p>
    <w:p w14:paraId="38D2963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char b;</w:t>
      </w:r>
    </w:p>
    <w:p w14:paraId="01D86FA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char g;</w:t>
      </w:r>
    </w:p>
    <w:p w14:paraId="674026B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char r;</w:t>
      </w:r>
    </w:p>
    <w:p w14:paraId="23194A0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Rgb;</w:t>
      </w:r>
    </w:p>
    <w:p w14:paraId="1C3953A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#pragma pack(pop)</w:t>
      </w:r>
    </w:p>
    <w:p w14:paraId="5E4AB2C3" w14:textId="77777777" w:rsidR="00AE6C40" w:rsidRPr="00AE6C40" w:rsidRDefault="00AE6C40" w:rsidP="00AE6C40">
      <w:pPr>
        <w:suppressAutoHyphens/>
        <w:jc w:val="both"/>
        <w:rPr>
          <w:rFonts w:ascii="Courier New" w:hAnsi="Courier New"/>
          <w:color w:val="000000"/>
          <w:sz w:val="22"/>
          <w:szCs w:val="22"/>
          <w:lang w:val="en-US" w:eastAsia="zh-CN"/>
        </w:rPr>
      </w:pPr>
    </w:p>
    <w:p w14:paraId="72B8CA2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#endif //COURSE_MY_LIB_H</w:t>
      </w:r>
    </w:p>
    <w:p w14:paraId="3630999B" w14:textId="77777777" w:rsidR="00AE6C40" w:rsidRPr="00AE6C40" w:rsidRDefault="00AE6C40" w:rsidP="00AE6C40">
      <w:pPr>
        <w:suppressAutoHyphens/>
        <w:jc w:val="both"/>
        <w:rPr>
          <w:rFonts w:ascii="Courier New" w:hAnsi="Courier New"/>
          <w:color w:val="000000"/>
          <w:sz w:val="22"/>
          <w:szCs w:val="22"/>
          <w:lang w:val="en-US" w:eastAsia="zh-CN"/>
        </w:rPr>
      </w:pPr>
    </w:p>
    <w:p w14:paraId="01819BF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color w:val="000000"/>
          <w:sz w:val="28"/>
          <w:szCs w:val="28"/>
          <w:lang w:eastAsia="zh-CN"/>
        </w:rPr>
        <w:t>Название</w:t>
      </w:r>
      <w:r w:rsidRPr="00AE6C40">
        <w:rPr>
          <w:color w:val="000000"/>
          <w:sz w:val="28"/>
          <w:szCs w:val="28"/>
          <w:lang w:val="en-US" w:eastAsia="zh-CN"/>
        </w:rPr>
        <w:t xml:space="preserve"> </w:t>
      </w:r>
      <w:r w:rsidRPr="00AE6C40">
        <w:rPr>
          <w:color w:val="000000"/>
          <w:sz w:val="28"/>
          <w:szCs w:val="28"/>
          <w:lang w:eastAsia="zh-CN"/>
        </w:rPr>
        <w:t>файла</w:t>
      </w:r>
      <w:r w:rsidRPr="00AE6C40">
        <w:rPr>
          <w:color w:val="000000"/>
          <w:sz w:val="28"/>
          <w:szCs w:val="28"/>
          <w:lang w:val="en-US" w:eastAsia="zh-CN"/>
        </w:rPr>
        <w:t>: main.c</w:t>
      </w:r>
    </w:p>
    <w:p w14:paraId="6448FF3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"my_lib.h"</w:t>
      </w:r>
    </w:p>
    <w:p w14:paraId="5F749CF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#include "collectoprover.h"</w:t>
      </w:r>
    </w:p>
    <w:p w14:paraId="17B6211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"bmp_class.h"</w:t>
      </w:r>
    </w:p>
    <w:p w14:paraId="41216BFE" w14:textId="77777777" w:rsidR="00AE6C40" w:rsidRPr="00AE6C40" w:rsidRDefault="00AE6C40" w:rsidP="00AE6C40">
      <w:pPr>
        <w:suppressAutoHyphens/>
        <w:jc w:val="both"/>
        <w:rPr>
          <w:rFonts w:ascii="Courier New" w:hAnsi="Courier New"/>
          <w:color w:val="000000"/>
          <w:sz w:val="22"/>
          <w:szCs w:val="22"/>
          <w:lang w:val="en-US" w:eastAsia="zh-CN"/>
        </w:rPr>
      </w:pPr>
    </w:p>
    <w:p w14:paraId="3A38BEE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int main(int argc, char **argv) {</w:t>
      </w:r>
    </w:p>
    <w:p w14:paraId="2E0140C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"Course work for option 5.3, created by Savelii Borivets" &lt;&lt; endl;</w:t>
      </w:r>
    </w:p>
    <w:p w14:paraId="011F9C8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setlocale(LC_ALL, "ru-RU");</w:t>
      </w:r>
    </w:p>
    <w:p w14:paraId="34C4359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opt;</w:t>
      </w:r>
    </w:p>
    <w:p w14:paraId="6648C03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static struct option long_options[] = {</w:t>
      </w:r>
    </w:p>
    <w:p w14:paraId="1001F11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{"rgbfilter",       no_argument,       0, 'R'},</w:t>
      </w:r>
    </w:p>
    <w:p w14:paraId="358A632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{"component_name",  required_argument, 0, 'n'},</w:t>
      </w:r>
    </w:p>
    <w:p w14:paraId="190BD08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{"component_value", required_argument, 0, 'v'},</w:t>
      </w:r>
    </w:p>
    <w:p w14:paraId="754B855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{"square",          no_argument,       0, 'S'},</w:t>
      </w:r>
    </w:p>
    <w:p w14:paraId="6D471A3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{"left_up",         required_argument, 0, 'l'},</w:t>
      </w:r>
    </w:p>
    <w:p w14:paraId="5BC5B86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{"side_size",       required_argument, 0, 's'},</w:t>
      </w:r>
    </w:p>
    <w:p w14:paraId="4B40FE9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{"thickness",       required_argument, 0, 't'},</w:t>
      </w:r>
    </w:p>
    <w:p w14:paraId="1773F49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{"color",           required_argument, 0, 'C'},</w:t>
      </w:r>
    </w:p>
    <w:p w14:paraId="567C44B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            no_argument,       0, 'f'},</w:t>
      </w:r>
    </w:p>
    <w:p w14:paraId="7864E8D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{"fill_color",      required_argument, 0, 'c'},</w:t>
      </w:r>
    </w:p>
    <w:p w14:paraId="52462B9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{"exchange",        no_argument,       0, 'E'},</w:t>
      </w:r>
    </w:p>
    <w:p w14:paraId="690340C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{"right_down",      required_argument, 0, 'r'},</w:t>
      </w:r>
    </w:p>
    <w:p w14:paraId="3CDA0FD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{"exchange_type",   required_argument, 0, 'e'},</w:t>
      </w:r>
    </w:p>
    <w:p w14:paraId="149E0E9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{"freq_color",      no_argument,       0, 'F'},</w:t>
      </w:r>
    </w:p>
    <w:p w14:paraId="0EA155E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{"help",            no_argument,       0, 'h'},</w:t>
      </w:r>
    </w:p>
    <w:p w14:paraId="5E6A0DA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{"info",            no_argument,       0, 'I'},</w:t>
      </w:r>
    </w:p>
    <w:p w14:paraId="2599E3F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{"input",           required_argument, 0, 'i'},</w:t>
      </w:r>
    </w:p>
    <w:p w14:paraId="1BCAFB4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{"output",          required_argument, 0, 'o'},</w:t>
      </w:r>
    </w:p>
    <w:p w14:paraId="5515D0D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{0, 0,                                 0, 0}</w:t>
      </w:r>
    </w:p>
    <w:p w14:paraId="40FAAFD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C3880C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map&lt;char, map&lt;string, string&gt;&gt; commander {</w:t>
      </w:r>
    </w:p>
    <w:p w14:paraId="4EB0480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 {</w:t>
      </w:r>
    </w:p>
    <w:p w14:paraId="5BC8EFC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{"component_name", ""},</w:t>
      </w:r>
    </w:p>
    <w:p w14:paraId="46A3124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{"component_value", ""}}},</w:t>
      </w:r>
    </w:p>
    <w:p w14:paraId="790068E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 {</w:t>
      </w:r>
    </w:p>
    <w:p w14:paraId="1FC6757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{"left_up", ""},</w:t>
      </w:r>
    </w:p>
    <w:p w14:paraId="1B9410A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{"side_size", ""},</w:t>
      </w:r>
    </w:p>
    <w:p w14:paraId="1A4F644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{"thinkness", ""},</w:t>
      </w:r>
    </w:p>
    <w:p w14:paraId="72C7E06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{"color", ""},</w:t>
      </w:r>
    </w:p>
    <w:p w14:paraId="78F9722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 ""},</w:t>
      </w:r>
    </w:p>
    <w:p w14:paraId="149C9FE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{"fill_color", ""}}},</w:t>
      </w:r>
    </w:p>
    <w:p w14:paraId="57B020A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 {</w:t>
      </w:r>
    </w:p>
    <w:p w14:paraId="1AE0E96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{"left_up", ""},</w:t>
      </w:r>
    </w:p>
    <w:p w14:paraId="4165F1C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{"right_down", ""},</w:t>
      </w:r>
    </w:p>
    <w:p w14:paraId="7EF81F7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{"exchange_type", ""}}},</w:t>
      </w:r>
    </w:p>
    <w:p w14:paraId="0FDC652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 {</w:t>
      </w:r>
    </w:p>
    <w:p w14:paraId="1521A7A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{"color", ""}}}</w:t>
      </w:r>
    </w:p>
    <w:p w14:paraId="47291EF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F94A74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file_name_in;</w:t>
      </w:r>
    </w:p>
    <w:p w14:paraId="54E2B45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file_name_out;</w:t>
      </w:r>
    </w:p>
    <w:p w14:paraId="182E8F55" w14:textId="77777777" w:rsidR="00AE6C40" w:rsidRPr="0090663A"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char</w:t>
      </w:r>
      <w:r w:rsidRPr="0090663A">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mode</w:t>
      </w:r>
      <w:r w:rsidRPr="0090663A">
        <w:rPr>
          <w:rFonts w:ascii="Courier New" w:hAnsi="Courier New"/>
          <w:color w:val="000000"/>
          <w:sz w:val="22"/>
          <w:szCs w:val="22"/>
          <w:lang w:eastAsia="zh-CN"/>
        </w:rPr>
        <w:t>;</w:t>
      </w:r>
    </w:p>
    <w:p w14:paraId="4D3D7C28" w14:textId="77777777" w:rsidR="00AE6C40" w:rsidRPr="00AE6C40" w:rsidRDefault="00AE6C40" w:rsidP="00AE6C40">
      <w:pPr>
        <w:suppressAutoHyphens/>
        <w:jc w:val="both"/>
        <w:rPr>
          <w:rFonts w:ascii="Courier New" w:hAnsi="Courier New"/>
          <w:color w:val="000000"/>
          <w:sz w:val="22"/>
          <w:szCs w:val="22"/>
          <w:lang w:eastAsia="zh-CN"/>
        </w:rPr>
      </w:pPr>
      <w:r w:rsidRPr="0090663A">
        <w:rPr>
          <w:rFonts w:ascii="Courier New" w:hAnsi="Courier New"/>
          <w:color w:val="000000"/>
          <w:sz w:val="22"/>
          <w:szCs w:val="22"/>
          <w:lang w:eastAsia="zh-CN"/>
        </w:rPr>
        <w:t xml:space="preserve">    </w:t>
      </w:r>
      <w:r w:rsidRPr="00AE6C40">
        <w:rPr>
          <w:rFonts w:ascii="Courier New" w:hAnsi="Courier New"/>
          <w:color w:val="000000"/>
          <w:sz w:val="22"/>
          <w:szCs w:val="22"/>
          <w:lang w:eastAsia="zh-CN"/>
        </w:rPr>
        <w:t>//Собиратель данных</w:t>
      </w:r>
    </w:p>
    <w:p w14:paraId="4AD0E0EC"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if</w:t>
      </w: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argc</w:t>
      </w:r>
      <w:r w:rsidRPr="00AE6C40">
        <w:rPr>
          <w:rFonts w:ascii="Courier New" w:hAnsi="Courier New"/>
          <w:color w:val="000000"/>
          <w:sz w:val="22"/>
          <w:szCs w:val="22"/>
          <w:lang w:eastAsia="zh-CN"/>
        </w:rPr>
        <w:t xml:space="preserve"> &lt;= 1) {</w:t>
      </w:r>
    </w:p>
    <w:p w14:paraId="4A51A822"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help</w:t>
      </w:r>
      <w:r w:rsidRPr="00AE6C40">
        <w:rPr>
          <w:rFonts w:ascii="Courier New" w:hAnsi="Courier New"/>
          <w:color w:val="000000"/>
          <w:sz w:val="22"/>
          <w:szCs w:val="22"/>
          <w:lang w:eastAsia="zh-CN"/>
        </w:rPr>
        <w:t>();</w:t>
      </w:r>
    </w:p>
    <w:p w14:paraId="39ABF77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return 0;</w:t>
      </w:r>
    </w:p>
    <w:p w14:paraId="1542802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33A464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while ((opt = getopt_long(argc, argv, "Rn:v:Sl:s:t:C:fc:Er:e:FhIi:o:", long_options, nullptr)) != -1) {</w:t>
      </w:r>
    </w:p>
    <w:p w14:paraId="5DA71F4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switch (opt) {</w:t>
      </w:r>
    </w:p>
    <w:p w14:paraId="6F66FE6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'R':</w:t>
      </w:r>
    </w:p>
    <w:p w14:paraId="5D3B27B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mode = 'R';</w:t>
      </w:r>
    </w:p>
    <w:p w14:paraId="4170419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A9240F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'n':</w:t>
      </w:r>
    </w:p>
    <w:p w14:paraId="27D1F84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commander['R']["component_name"] = optarg;</w:t>
      </w:r>
    </w:p>
    <w:p w14:paraId="3D2F75E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60CA967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'v':</w:t>
      </w:r>
    </w:p>
    <w:p w14:paraId="56FAA5D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commander['R']["component_value"] = optarg;</w:t>
      </w:r>
    </w:p>
    <w:p w14:paraId="68B866A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5469D5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'S':</w:t>
      </w:r>
    </w:p>
    <w:p w14:paraId="010FAEF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mode = 'S';</w:t>
      </w:r>
    </w:p>
    <w:p w14:paraId="51B7D35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1434288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'l':</w:t>
      </w:r>
    </w:p>
    <w:p w14:paraId="300443A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commander['S']["left_up"] = optarg;</w:t>
      </w:r>
    </w:p>
    <w:p w14:paraId="2EA4FBE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commander['E']["left_up"] = optarg;</w:t>
      </w:r>
    </w:p>
    <w:p w14:paraId="0A6054F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2CA73F6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's':</w:t>
      </w:r>
    </w:p>
    <w:p w14:paraId="2737049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commander['S']["side_size"] = optarg;</w:t>
      </w:r>
    </w:p>
    <w:p w14:paraId="04B7EFF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1F7DD22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't':</w:t>
      </w:r>
    </w:p>
    <w:p w14:paraId="38F368C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commander['S']["thickness"] = optarg;</w:t>
      </w:r>
    </w:p>
    <w:p w14:paraId="6D07488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4B76194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'C':</w:t>
      </w:r>
    </w:p>
    <w:p w14:paraId="0CB5193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commander['S']["color"] = optarg;</w:t>
      </w:r>
    </w:p>
    <w:p w14:paraId="1A94BA4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commander['F']["color"] = optarg;</w:t>
      </w:r>
    </w:p>
    <w:p w14:paraId="56BA2BB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3F2B54E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'f':</w:t>
      </w:r>
    </w:p>
    <w:p w14:paraId="7C6625A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commander['S']["fill"] = "true";</w:t>
      </w:r>
    </w:p>
    <w:p w14:paraId="75C010F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64570F9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'c':</w:t>
      </w:r>
    </w:p>
    <w:p w14:paraId="7AFF1C6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commander['S']["fill_color"] = optarg;</w:t>
      </w:r>
    </w:p>
    <w:p w14:paraId="27F18CD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78B5AE0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'E':</w:t>
      </w:r>
    </w:p>
    <w:p w14:paraId="6CE362F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mode = 'E';</w:t>
      </w:r>
    </w:p>
    <w:p w14:paraId="6A5999B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A69F90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'r':</w:t>
      </w:r>
    </w:p>
    <w:p w14:paraId="1E83B10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commander['E']["right_down"] = optarg;</w:t>
      </w:r>
    </w:p>
    <w:p w14:paraId="3D2B1C7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39EF6FD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'e':</w:t>
      </w:r>
    </w:p>
    <w:p w14:paraId="31A2AC4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commander['E']["exchange_type"] = optarg;</w:t>
      </w:r>
    </w:p>
    <w:p w14:paraId="48B7EE7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534440C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'F':</w:t>
      </w:r>
    </w:p>
    <w:p w14:paraId="7C76855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mode = 'F';</w:t>
      </w:r>
    </w:p>
    <w:p w14:paraId="69E6FD8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5D99F00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'h':</w:t>
      </w:r>
    </w:p>
    <w:p w14:paraId="759AF6C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help();</w:t>
      </w:r>
    </w:p>
    <w:p w14:paraId="54FA9BF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0;</w:t>
      </w:r>
    </w:p>
    <w:p w14:paraId="2D3D506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'I':</w:t>
      </w:r>
    </w:p>
    <w:p w14:paraId="24436AA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mode = 'I';</w:t>
      </w:r>
    </w:p>
    <w:p w14:paraId="496012B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5BBB6B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'i':</w:t>
      </w:r>
    </w:p>
    <w:p w14:paraId="0D5DBDC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file_name_in = optarg;</w:t>
      </w:r>
    </w:p>
    <w:p w14:paraId="6046950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ED0BCB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'o':</w:t>
      </w:r>
    </w:p>
    <w:p w14:paraId="78E4534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file_name_out = optarg;</w:t>
      </w:r>
    </w:p>
    <w:p w14:paraId="6A5CB239" w14:textId="77777777" w:rsidR="00AE6C40" w:rsidRPr="000F0845"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break</w:t>
      </w:r>
      <w:r w:rsidRPr="000F0845">
        <w:rPr>
          <w:rFonts w:ascii="Courier New" w:hAnsi="Courier New"/>
          <w:color w:val="000000"/>
          <w:sz w:val="22"/>
          <w:szCs w:val="22"/>
          <w:lang w:eastAsia="zh-CN"/>
        </w:rPr>
        <w:t>;</w:t>
      </w:r>
    </w:p>
    <w:p w14:paraId="012E1B4A" w14:textId="77777777" w:rsidR="00AE6C40" w:rsidRPr="00AE6C40" w:rsidRDefault="00AE6C40" w:rsidP="00AE6C40">
      <w:pPr>
        <w:suppressAutoHyphens/>
        <w:jc w:val="both"/>
        <w:rPr>
          <w:rFonts w:ascii="Courier New" w:hAnsi="Courier New"/>
          <w:color w:val="000000"/>
          <w:sz w:val="22"/>
          <w:szCs w:val="22"/>
          <w:lang w:eastAsia="zh-CN"/>
        </w:rPr>
      </w:pPr>
      <w:r w:rsidRPr="000F0845">
        <w:rPr>
          <w:rFonts w:ascii="Courier New" w:hAnsi="Courier New"/>
          <w:color w:val="000000"/>
          <w:sz w:val="22"/>
          <w:szCs w:val="22"/>
          <w:lang w:eastAsia="zh-CN"/>
        </w:rPr>
        <w:lastRenderedPageBreak/>
        <w:t xml:space="preserve">            </w:t>
      </w:r>
      <w:r w:rsidRPr="00AE6C40">
        <w:rPr>
          <w:rFonts w:ascii="Courier New" w:hAnsi="Courier New"/>
          <w:color w:val="000000"/>
          <w:sz w:val="22"/>
          <w:szCs w:val="22"/>
          <w:lang w:val="en-US" w:eastAsia="zh-CN"/>
        </w:rPr>
        <w:t>default</w:t>
      </w:r>
      <w:r w:rsidRPr="00AE6C40">
        <w:rPr>
          <w:rFonts w:ascii="Courier New" w:hAnsi="Courier New"/>
          <w:color w:val="000000"/>
          <w:sz w:val="22"/>
          <w:szCs w:val="22"/>
          <w:lang w:eastAsia="zh-CN"/>
        </w:rPr>
        <w:t>:</w:t>
      </w:r>
    </w:p>
    <w:p w14:paraId="60D98C8B"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"Ошибка: Проблема с флагами или аргументами. Подробнее написано выше"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14F1A636"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exit</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ARG</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ERR</w:t>
      </w:r>
      <w:r w:rsidRPr="00AE6C40">
        <w:rPr>
          <w:rFonts w:ascii="Courier New" w:hAnsi="Courier New"/>
          <w:color w:val="000000"/>
          <w:sz w:val="22"/>
          <w:szCs w:val="22"/>
          <w:lang w:eastAsia="zh-CN"/>
        </w:rPr>
        <w:t>);</w:t>
      </w:r>
    </w:p>
    <w:p w14:paraId="15823246"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p>
    <w:p w14:paraId="3ECF53F0"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p>
    <w:p w14:paraId="32D3F3FB"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//Открытие и чтение</w:t>
      </w:r>
    </w:p>
    <w:p w14:paraId="0843BD34" w14:textId="77777777" w:rsidR="00AE6C40" w:rsidRPr="000F0845"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Bitmap</w:t>
      </w:r>
      <w:r w:rsidRPr="000F0845">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BM</w:t>
      </w:r>
      <w:r w:rsidRPr="000F0845">
        <w:rPr>
          <w:rFonts w:ascii="Courier New" w:hAnsi="Courier New"/>
          <w:color w:val="000000"/>
          <w:sz w:val="22"/>
          <w:szCs w:val="22"/>
          <w:lang w:eastAsia="zh-CN"/>
        </w:rPr>
        <w:t>;</w:t>
      </w:r>
    </w:p>
    <w:p w14:paraId="29BE1F47" w14:textId="77777777" w:rsidR="00AE6C40" w:rsidRPr="00AE6C40" w:rsidRDefault="00AE6C40" w:rsidP="00AE6C40">
      <w:pPr>
        <w:suppressAutoHyphens/>
        <w:jc w:val="both"/>
        <w:rPr>
          <w:rFonts w:ascii="Courier New" w:hAnsi="Courier New"/>
          <w:color w:val="000000"/>
          <w:sz w:val="22"/>
          <w:szCs w:val="22"/>
          <w:lang w:val="en-US" w:eastAsia="zh-CN"/>
        </w:rPr>
      </w:pPr>
      <w:r w:rsidRPr="000F0845">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if (file_name_in.empty()) {</w:t>
      </w:r>
    </w:p>
    <w:p w14:paraId="7DC2A0C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"Ошибка: Имя файла не было введено." </w:t>
      </w:r>
      <w:r w:rsidRPr="00AE6C40">
        <w:rPr>
          <w:rFonts w:ascii="Courier New" w:hAnsi="Courier New"/>
          <w:color w:val="000000"/>
          <w:sz w:val="22"/>
          <w:szCs w:val="22"/>
          <w:lang w:val="en-US" w:eastAsia="zh-CN"/>
        </w:rPr>
        <w:t>&lt;&lt; endl;</w:t>
      </w:r>
    </w:p>
    <w:p w14:paraId="2E9F2F7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exit(ARG_ERR);</w:t>
      </w:r>
    </w:p>
    <w:p w14:paraId="2BED9A9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5551487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BM.read_bmp(file_name_in);</w:t>
      </w:r>
    </w:p>
    <w:p w14:paraId="2A559F06"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//Работа с файлом</w:t>
      </w:r>
    </w:p>
    <w:p w14:paraId="31C27FF3"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switch</w:t>
      </w: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mode</w:t>
      </w:r>
      <w:r w:rsidRPr="00AE6C40">
        <w:rPr>
          <w:rFonts w:ascii="Courier New" w:hAnsi="Courier New"/>
          <w:color w:val="000000"/>
          <w:sz w:val="22"/>
          <w:szCs w:val="22"/>
          <w:lang w:eastAsia="zh-CN"/>
        </w:rPr>
        <w:t>) {</w:t>
      </w:r>
    </w:p>
    <w:p w14:paraId="0DB34DC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case 'R':{</w:t>
      </w:r>
    </w:p>
    <w:p w14:paraId="32BC274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component_name = component_name_prove(commander[mode]["component_name"]);</w:t>
      </w:r>
    </w:p>
    <w:p w14:paraId="773BDA6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char component_value = color_value_prove(commander[mode]["component_value"]);</w:t>
      </w:r>
    </w:p>
    <w:p w14:paraId="4E35CAA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BM.rgbfilter(component_name, component_value);</w:t>
      </w:r>
    </w:p>
    <w:p w14:paraId="00AC35A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6991DD2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'S':{</w:t>
      </w:r>
    </w:p>
    <w:p w14:paraId="1BDD99C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vector&lt;int&gt; coordinates = coord_prove(commander[mode]["left_up"], BM.get_height());</w:t>
      </w:r>
    </w:p>
    <w:p w14:paraId="1F6040B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left = coordinates[0], up = coordinates[1];</w:t>
      </w:r>
    </w:p>
    <w:p w14:paraId="4AA0019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side_size = int_prove(commander[mode]["side_size"], "Сторона квадрата");</w:t>
      </w:r>
    </w:p>
    <w:p w14:paraId="776954B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thickness = int_prove(commander[mode]["thickness"], "Толщина стороны квадрата");</w:t>
      </w:r>
    </w:p>
    <w:p w14:paraId="1EE3FB6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Rgb color = color_prove(commander[mode]["color"]);</w:t>
      </w:r>
    </w:p>
    <w:p w14:paraId="2B3048E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bool fill = false;</w:t>
      </w:r>
    </w:p>
    <w:p w14:paraId="76699F6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Rgb fill_color;</w:t>
      </w:r>
    </w:p>
    <w:p w14:paraId="4D1447C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(commander['S']["fill"] == "true") {</w:t>
      </w:r>
    </w:p>
    <w:p w14:paraId="1E1324D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 = true;</w:t>
      </w:r>
    </w:p>
    <w:p w14:paraId="5F78393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fill_color = color_prove(commander[mode]["fill_color"]);</w:t>
      </w:r>
    </w:p>
    <w:p w14:paraId="2238FF2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7FA0554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BM.square(left, up, side_size, thickness, color, fill, fill_color);</w:t>
      </w:r>
    </w:p>
    <w:p w14:paraId="44F458C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6CFF08A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'E':{</w:t>
      </w:r>
    </w:p>
    <w:p w14:paraId="0EFD107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vector&lt;int&gt; coordinates1 = coord_prove(commander[mode]["left_up"], BM.get_height());</w:t>
      </w:r>
    </w:p>
    <w:p w14:paraId="1D6D9ED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vector&lt;int&gt; coordinates2 = coord_prove(commander[mode]["right_down"], BM.get_height());</w:t>
      </w:r>
    </w:p>
    <w:p w14:paraId="1173706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left = coordinates1[0], up = coordinates1[1], right = coordinates2[0], down = coordinates2[1];</w:t>
      </w:r>
    </w:p>
    <w:p w14:paraId="14AAFDA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BM.exchange(left, up, right, down, exchange_type_prove(commander[mode]["exchange_type"]));</w:t>
      </w:r>
    </w:p>
    <w:p w14:paraId="7ED19CE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4A7DFED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'F':{</w:t>
      </w:r>
    </w:p>
    <w:p w14:paraId="5EA6A11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Rgb color = color_prove(commander[mode]["color"]);</w:t>
      </w:r>
    </w:p>
    <w:p w14:paraId="397E325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BM.freq_color(color);</w:t>
      </w:r>
    </w:p>
    <w:p w14:paraId="395EF92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B89C93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'I':</w:t>
      </w:r>
    </w:p>
    <w:p w14:paraId="3FF9916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BM.print_file_header();</w:t>
      </w:r>
    </w:p>
    <w:p w14:paraId="644C2CB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BM.print_info_header();</w:t>
      </w:r>
    </w:p>
    <w:p w14:paraId="595CD5A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return 0;</w:t>
      </w:r>
    </w:p>
    <w:p w14:paraId="597C5734"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w:t>
      </w:r>
    </w:p>
    <w:p w14:paraId="122A5E4E"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//Запись измененного файла</w:t>
      </w:r>
    </w:p>
    <w:p w14:paraId="7E7085D6" w14:textId="77777777" w:rsidR="00AE6C40" w:rsidRPr="000F0845"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if</w:t>
      </w:r>
      <w:r w:rsidRPr="000F0845">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file</w:t>
      </w:r>
      <w:r w:rsidRPr="000F0845">
        <w:rPr>
          <w:rFonts w:ascii="Courier New" w:hAnsi="Courier New"/>
          <w:color w:val="000000"/>
          <w:sz w:val="22"/>
          <w:szCs w:val="22"/>
          <w:lang w:eastAsia="zh-CN"/>
        </w:rPr>
        <w:t>_</w:t>
      </w:r>
      <w:r w:rsidRPr="00AE6C40">
        <w:rPr>
          <w:rFonts w:ascii="Courier New" w:hAnsi="Courier New"/>
          <w:color w:val="000000"/>
          <w:sz w:val="22"/>
          <w:szCs w:val="22"/>
          <w:lang w:val="en-US" w:eastAsia="zh-CN"/>
        </w:rPr>
        <w:t>name</w:t>
      </w:r>
      <w:r w:rsidRPr="000F0845">
        <w:rPr>
          <w:rFonts w:ascii="Courier New" w:hAnsi="Courier New"/>
          <w:color w:val="000000"/>
          <w:sz w:val="22"/>
          <w:szCs w:val="22"/>
          <w:lang w:eastAsia="zh-CN"/>
        </w:rPr>
        <w:t>_</w:t>
      </w:r>
      <w:r w:rsidRPr="00AE6C40">
        <w:rPr>
          <w:rFonts w:ascii="Courier New" w:hAnsi="Courier New"/>
          <w:color w:val="000000"/>
          <w:sz w:val="22"/>
          <w:szCs w:val="22"/>
          <w:lang w:val="en-US" w:eastAsia="zh-CN"/>
        </w:rPr>
        <w:t>out</w:t>
      </w:r>
      <w:r w:rsidRPr="000F0845">
        <w:rPr>
          <w:rFonts w:ascii="Courier New" w:hAnsi="Courier New"/>
          <w:color w:val="000000"/>
          <w:sz w:val="22"/>
          <w:szCs w:val="22"/>
          <w:lang w:eastAsia="zh-CN"/>
        </w:rPr>
        <w:t>.</w:t>
      </w:r>
      <w:r w:rsidRPr="00AE6C40">
        <w:rPr>
          <w:rFonts w:ascii="Courier New" w:hAnsi="Courier New"/>
          <w:color w:val="000000"/>
          <w:sz w:val="22"/>
          <w:szCs w:val="22"/>
          <w:lang w:val="en-US" w:eastAsia="zh-CN"/>
        </w:rPr>
        <w:t>empty</w:t>
      </w:r>
      <w:r w:rsidRPr="000F0845">
        <w:rPr>
          <w:rFonts w:ascii="Courier New" w:hAnsi="Courier New"/>
          <w:color w:val="000000"/>
          <w:sz w:val="22"/>
          <w:szCs w:val="22"/>
          <w:lang w:eastAsia="zh-CN"/>
        </w:rPr>
        <w:t>()) {</w:t>
      </w:r>
    </w:p>
    <w:p w14:paraId="3DCB6917" w14:textId="77777777" w:rsidR="00AE6C40" w:rsidRPr="00AE6C40" w:rsidRDefault="00AE6C40" w:rsidP="00AE6C40">
      <w:pPr>
        <w:suppressAutoHyphens/>
        <w:jc w:val="both"/>
        <w:rPr>
          <w:rFonts w:ascii="Courier New" w:hAnsi="Courier New"/>
          <w:color w:val="000000"/>
          <w:sz w:val="22"/>
          <w:szCs w:val="22"/>
          <w:lang w:val="en-US" w:eastAsia="zh-CN"/>
        </w:rPr>
      </w:pPr>
      <w:r w:rsidRPr="000F0845">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file_name_out = "out.bmp";</w:t>
      </w:r>
    </w:p>
    <w:p w14:paraId="3F8B650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1B0B1C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BM.write_bmp(file_name_out);</w:t>
      </w:r>
    </w:p>
    <w:p w14:paraId="52A154D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0;</w:t>
      </w:r>
    </w:p>
    <w:p w14:paraId="1240C0B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592E8CBD" w14:textId="77777777" w:rsidR="00AE6C40" w:rsidRPr="00AE6C40" w:rsidRDefault="00AE6C40" w:rsidP="00AE6C40">
      <w:pPr>
        <w:suppressAutoHyphens/>
        <w:jc w:val="both"/>
        <w:rPr>
          <w:rFonts w:ascii="Courier New" w:hAnsi="Courier New"/>
          <w:color w:val="000000"/>
          <w:sz w:val="22"/>
          <w:szCs w:val="22"/>
          <w:lang w:val="en-US" w:eastAsia="zh-CN"/>
        </w:rPr>
      </w:pPr>
    </w:p>
    <w:p w14:paraId="69DA2173" w14:textId="77777777" w:rsidR="00AE6C40" w:rsidRPr="00AE6C40" w:rsidRDefault="00AE6C40" w:rsidP="00AE6C40">
      <w:pPr>
        <w:suppressAutoHyphens/>
        <w:jc w:val="both"/>
        <w:rPr>
          <w:color w:val="000000"/>
          <w:sz w:val="28"/>
          <w:szCs w:val="28"/>
          <w:lang w:val="en-US" w:eastAsia="zh-CN"/>
        </w:rPr>
      </w:pPr>
      <w:r w:rsidRPr="00AE6C40">
        <w:rPr>
          <w:color w:val="000000"/>
          <w:sz w:val="28"/>
          <w:szCs w:val="28"/>
          <w:lang w:eastAsia="zh-CN"/>
        </w:rPr>
        <w:t>Название</w:t>
      </w:r>
      <w:r w:rsidRPr="00AE6C40">
        <w:rPr>
          <w:color w:val="000000"/>
          <w:sz w:val="28"/>
          <w:szCs w:val="28"/>
          <w:lang w:val="en-US" w:eastAsia="zh-CN"/>
        </w:rPr>
        <w:t xml:space="preserve"> </w:t>
      </w:r>
      <w:r w:rsidRPr="00AE6C40">
        <w:rPr>
          <w:color w:val="000000"/>
          <w:sz w:val="28"/>
          <w:szCs w:val="28"/>
          <w:lang w:eastAsia="zh-CN"/>
        </w:rPr>
        <w:t>файла</w:t>
      </w:r>
      <w:r w:rsidRPr="00AE6C40">
        <w:rPr>
          <w:color w:val="000000"/>
          <w:sz w:val="28"/>
          <w:szCs w:val="28"/>
          <w:lang w:val="en-US" w:eastAsia="zh-CN"/>
        </w:rPr>
        <w:t>: bmp_class.cpp</w:t>
      </w:r>
    </w:p>
    <w:p w14:paraId="70421D1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"bmp_class.h"</w:t>
      </w:r>
    </w:p>
    <w:p w14:paraId="336376F7" w14:textId="77777777" w:rsidR="00AE6C40" w:rsidRPr="00AE6C40" w:rsidRDefault="00AE6C40" w:rsidP="00AE6C40">
      <w:pPr>
        <w:suppressAutoHyphens/>
        <w:jc w:val="both"/>
        <w:rPr>
          <w:rFonts w:ascii="Courier New" w:hAnsi="Courier New"/>
          <w:color w:val="000000"/>
          <w:sz w:val="22"/>
          <w:szCs w:val="22"/>
          <w:lang w:val="en-US" w:eastAsia="zh-CN"/>
        </w:rPr>
      </w:pPr>
    </w:p>
    <w:p w14:paraId="09D7B9C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r w:rsidRPr="00AE6C40">
        <w:rPr>
          <w:rFonts w:ascii="Courier New" w:hAnsi="Courier New"/>
          <w:color w:val="000000"/>
          <w:sz w:val="22"/>
          <w:szCs w:val="22"/>
          <w:lang w:eastAsia="zh-CN"/>
        </w:rPr>
        <w:t>Чтение</w:t>
      </w:r>
      <w:r w:rsidRPr="00AE6C40">
        <w:rPr>
          <w:rFonts w:ascii="Courier New" w:hAnsi="Courier New"/>
          <w:color w:val="000000"/>
          <w:sz w:val="22"/>
          <w:szCs w:val="22"/>
          <w:lang w:val="en-US" w:eastAsia="zh-CN"/>
        </w:rPr>
        <w:t xml:space="preserve"> Bitmap</w:t>
      </w:r>
    </w:p>
    <w:p w14:paraId="33FEA4D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Bitmap::read_bmp(string filename) {</w:t>
      </w:r>
    </w:p>
    <w:p w14:paraId="4B05AF2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FILE* f = fopen(filename.c_str(), "rb");</w:t>
      </w:r>
    </w:p>
    <w:p w14:paraId="341C709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(!f) {</w:t>
      </w:r>
    </w:p>
    <w:p w14:paraId="4217FE0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filename_add_bmp = filename + ".bmp";</w:t>
      </w:r>
    </w:p>
    <w:p w14:paraId="2D798D6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 = fopen(filename_add_bmp.c_str(), "rb");</w:t>
      </w:r>
    </w:p>
    <w:p w14:paraId="2B32F5C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(!f) {</w:t>
      </w:r>
    </w:p>
    <w:p w14:paraId="5D0C683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w:t>
      </w:r>
      <w:r w:rsidRPr="00AE6C40">
        <w:rPr>
          <w:rFonts w:ascii="Courier New" w:hAnsi="Courier New"/>
          <w:color w:val="000000"/>
          <w:sz w:val="22"/>
          <w:szCs w:val="22"/>
          <w:lang w:eastAsia="zh-CN"/>
        </w:rPr>
        <w:t>Ошибка</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w:t>
      </w:r>
      <w:r w:rsidRPr="00AE6C40">
        <w:rPr>
          <w:rFonts w:ascii="Courier New" w:hAnsi="Courier New"/>
          <w:color w:val="000000"/>
          <w:sz w:val="22"/>
          <w:szCs w:val="22"/>
          <w:lang w:val="en-US" w:eastAsia="zh-CN"/>
        </w:rPr>
        <w:t xml:space="preserve"> " &lt;&lt; filename &lt;&lt; " </w:t>
      </w:r>
      <w:r w:rsidRPr="00AE6C40">
        <w:rPr>
          <w:rFonts w:ascii="Courier New" w:hAnsi="Courier New"/>
          <w:color w:val="000000"/>
          <w:sz w:val="22"/>
          <w:szCs w:val="22"/>
          <w:lang w:eastAsia="zh-CN"/>
        </w:rPr>
        <w:t>или</w:t>
      </w:r>
      <w:r w:rsidRPr="00AE6C40">
        <w:rPr>
          <w:rFonts w:ascii="Courier New" w:hAnsi="Courier New"/>
          <w:color w:val="000000"/>
          <w:sz w:val="22"/>
          <w:szCs w:val="22"/>
          <w:lang w:val="en-US" w:eastAsia="zh-CN"/>
        </w:rPr>
        <w:t xml:space="preserve"> " &lt;&lt; filename_add_bmp &lt;&lt; " </w:t>
      </w:r>
      <w:r w:rsidRPr="00AE6C40">
        <w:rPr>
          <w:rFonts w:ascii="Courier New" w:hAnsi="Courier New"/>
          <w:color w:val="000000"/>
          <w:sz w:val="22"/>
          <w:szCs w:val="22"/>
          <w:lang w:eastAsia="zh-CN"/>
        </w:rPr>
        <w:t>не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найден</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Проверьте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название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файла</w:t>
      </w:r>
      <w:r w:rsidRPr="00AE6C40">
        <w:rPr>
          <w:rFonts w:ascii="Courier New" w:hAnsi="Courier New"/>
          <w:color w:val="000000"/>
          <w:sz w:val="22"/>
          <w:szCs w:val="22"/>
          <w:lang w:val="en-US" w:eastAsia="zh-CN"/>
        </w:rPr>
        <w:t>." &lt;&lt; endl;</w:t>
      </w:r>
    </w:p>
    <w:p w14:paraId="4007601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exit(ARG_ERR);</w:t>
      </w:r>
    </w:p>
    <w:p w14:paraId="75FE6F8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D0A779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559A05E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Чтение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заголовка</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файла</w:t>
      </w:r>
    </w:p>
    <w:p w14:paraId="10E1AEB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fread(&amp;bmfh, 1, sizeof(BitmapFileHeader), f);</w:t>
      </w:r>
    </w:p>
    <w:p w14:paraId="3CF93C23"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if (bmfh.signature != 19778 &amp;&amp; bmfh.signature != </w:t>
      </w:r>
      <w:r w:rsidRPr="00AE6C40">
        <w:rPr>
          <w:rFonts w:ascii="Courier New" w:hAnsi="Courier New"/>
          <w:color w:val="000000"/>
          <w:sz w:val="22"/>
          <w:szCs w:val="22"/>
          <w:lang w:eastAsia="zh-CN"/>
        </w:rPr>
        <w:t>16973) {</w:t>
      </w:r>
    </w:p>
    <w:p w14:paraId="4084DC63"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cout &lt;&lt; "Ошибка: Версия BMP " &lt;&lt; hex &lt;&lt; bmfh.signature &lt;&lt; " не поддерживается. Поддерживаемые форматы 4D42/424D" &lt;&lt; endl;</w:t>
      </w:r>
    </w:p>
    <w:p w14:paraId="44079B5B"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exit(INCOR_TYPE_ERR);</w:t>
      </w:r>
    </w:p>
    <w:p w14:paraId="72DFC048"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p>
    <w:p w14:paraId="0CE07C47"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//Чтение заголовка изображения</w:t>
      </w:r>
    </w:p>
    <w:p w14:paraId="1B0C557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fread(&amp;bmif, 1, sizeof(BitmapInfoHeader), f);</w:t>
      </w:r>
    </w:p>
    <w:p w14:paraId="43383789"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//Проверка параметров</w:t>
      </w:r>
    </w:p>
    <w:p w14:paraId="5EB7532B"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if (bmif.bitsPerPixel != 24) {</w:t>
      </w:r>
    </w:p>
    <w:p w14:paraId="39FE6EA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cout &lt;&lt; "Ошибка: Количество бит на пиксель должно быть равно 24. Текущее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значение</w:t>
      </w:r>
      <w:r w:rsidRPr="00AE6C40">
        <w:rPr>
          <w:rFonts w:ascii="Courier New" w:hAnsi="Courier New"/>
          <w:color w:val="000000"/>
          <w:sz w:val="22"/>
          <w:szCs w:val="22"/>
          <w:lang w:val="en-US" w:eastAsia="zh-CN"/>
        </w:rPr>
        <w:t>: " &lt;&lt; bmif.bitsPerPixel &lt;&lt; endl;</w:t>
      </w:r>
    </w:p>
    <w:p w14:paraId="70E7512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exit(INCOR_TYPE_ERR);</w:t>
      </w:r>
    </w:p>
    <w:p w14:paraId="75207118"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 else if (bmif.compression != </w:t>
      </w:r>
      <w:r w:rsidRPr="00AE6C40">
        <w:rPr>
          <w:rFonts w:ascii="Courier New" w:hAnsi="Courier New"/>
          <w:color w:val="000000"/>
          <w:sz w:val="22"/>
          <w:szCs w:val="22"/>
          <w:lang w:eastAsia="zh-CN"/>
        </w:rPr>
        <w:t>0) {</w:t>
      </w:r>
    </w:p>
    <w:p w14:paraId="789FADB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cout &lt;&lt; "Ошибка: Изображение без сжатия(0). Текущее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значение</w:t>
      </w:r>
      <w:r w:rsidRPr="00AE6C40">
        <w:rPr>
          <w:rFonts w:ascii="Courier New" w:hAnsi="Courier New"/>
          <w:color w:val="000000"/>
          <w:sz w:val="22"/>
          <w:szCs w:val="22"/>
          <w:lang w:val="en-US" w:eastAsia="zh-CN"/>
        </w:rPr>
        <w:t>: " &lt;&lt; bmif.compression &lt;&lt; endl;</w:t>
      </w:r>
    </w:p>
    <w:p w14:paraId="20D8130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exit(INCOR_TYPE_ERR);</w:t>
      </w:r>
    </w:p>
    <w:p w14:paraId="1C5EF3B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1B9B81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H = bmif.height;</w:t>
      </w:r>
    </w:p>
    <w:p w14:paraId="4CD6F0D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 = bmif.width;</w:t>
      </w:r>
    </w:p>
    <w:p w14:paraId="6CE2365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pixels.resize(H, vector&lt;Rgb&gt;(W));</w:t>
      </w:r>
    </w:p>
    <w:p w14:paraId="3D4B3DA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(size_t y = 0; y &lt; H; y++) {</w:t>
      </w:r>
    </w:p>
    <w:p w14:paraId="0A88594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fread(pixels[y].data(), sizeof(Rgb), W, f);</w:t>
      </w:r>
    </w:p>
    <w:p w14:paraId="2BD5C213"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 Считываем лишние байты на конце строки, если они есть</w:t>
      </w:r>
    </w:p>
    <w:p w14:paraId="42831F1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int padding = (4 - W * 3 % 4) % 4;</w:t>
      </w:r>
    </w:p>
    <w:p w14:paraId="3B4D1E3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fseek(f, padding, SEEK_CUR);</w:t>
      </w:r>
    </w:p>
    <w:p w14:paraId="188DABF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E0A866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fclose(f);</w:t>
      </w:r>
    </w:p>
    <w:p w14:paraId="44D32AA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741857EE" w14:textId="77777777" w:rsidR="00AE6C40" w:rsidRPr="00AE6C40" w:rsidRDefault="00AE6C40" w:rsidP="00AE6C40">
      <w:pPr>
        <w:suppressAutoHyphens/>
        <w:jc w:val="both"/>
        <w:rPr>
          <w:rFonts w:ascii="Courier New" w:hAnsi="Courier New"/>
          <w:color w:val="000000"/>
          <w:sz w:val="22"/>
          <w:szCs w:val="22"/>
          <w:lang w:val="en-US" w:eastAsia="zh-CN"/>
        </w:rPr>
      </w:pPr>
    </w:p>
    <w:p w14:paraId="64F22AB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r w:rsidRPr="00AE6C40">
        <w:rPr>
          <w:rFonts w:ascii="Courier New" w:hAnsi="Courier New"/>
          <w:color w:val="000000"/>
          <w:sz w:val="22"/>
          <w:szCs w:val="22"/>
          <w:lang w:eastAsia="zh-CN"/>
        </w:rPr>
        <w:t>Запись</w:t>
      </w:r>
      <w:r w:rsidRPr="00AE6C40">
        <w:rPr>
          <w:rFonts w:ascii="Courier New" w:hAnsi="Courier New"/>
          <w:color w:val="000000"/>
          <w:sz w:val="22"/>
          <w:szCs w:val="22"/>
          <w:lang w:val="en-US" w:eastAsia="zh-CN"/>
        </w:rPr>
        <w:t xml:space="preserve"> Bitmap</w:t>
      </w:r>
    </w:p>
    <w:p w14:paraId="395C8B1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void Bitmap::write_bmp(string filename){</w:t>
      </w:r>
    </w:p>
    <w:p w14:paraId="2E4FB89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FILE *ff = fopen(filename.c_str(), "wb");</w:t>
      </w:r>
    </w:p>
    <w:p w14:paraId="436908D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fwrite(&amp;bmfh, 1, sizeof(BitmapFileHeader), ff);</w:t>
      </w:r>
    </w:p>
    <w:p w14:paraId="2F8407D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fwrite(&amp;bmif, 1, sizeof(BitmapInfoHeader), ff);</w:t>
      </w:r>
    </w:p>
    <w:p w14:paraId="772E0C6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H = bmif.height;</w:t>
      </w:r>
    </w:p>
    <w:p w14:paraId="3CA0012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 = bmif.width;</w:t>
      </w:r>
    </w:p>
    <w:p w14:paraId="6158EE5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for(size_t y = 0; y &lt; H; y++){</w:t>
      </w:r>
    </w:p>
    <w:p w14:paraId="2BBC49C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fwrite(pixels[y].data(), 1, W * sizeof(Rgb) + (4 - W * 3 % 4) % 4, ff);</w:t>
      </w:r>
    </w:p>
    <w:p w14:paraId="7167771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29517E3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fclose(ff);</w:t>
      </w:r>
    </w:p>
    <w:p w14:paraId="3664907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4B065EA6" w14:textId="77777777" w:rsidR="00AE6C40" w:rsidRPr="00AE6C40" w:rsidRDefault="00AE6C40" w:rsidP="00AE6C40">
      <w:pPr>
        <w:suppressAutoHyphens/>
        <w:jc w:val="both"/>
        <w:rPr>
          <w:rFonts w:ascii="Courier New" w:hAnsi="Courier New"/>
          <w:color w:val="000000"/>
          <w:sz w:val="22"/>
          <w:szCs w:val="22"/>
          <w:lang w:val="en-US" w:eastAsia="zh-CN"/>
        </w:rPr>
      </w:pPr>
    </w:p>
    <w:p w14:paraId="4E69DC1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r w:rsidRPr="00AE6C40">
        <w:rPr>
          <w:rFonts w:ascii="Courier New" w:hAnsi="Courier New"/>
          <w:color w:val="000000"/>
          <w:sz w:val="22"/>
          <w:szCs w:val="22"/>
          <w:lang w:eastAsia="zh-CN"/>
        </w:rPr>
        <w:t>Вывод</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заголовка</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файла</w:t>
      </w:r>
    </w:p>
    <w:p w14:paraId="4E2D841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Bitmap::print_file_header(){</w:t>
      </w:r>
    </w:p>
    <w:p w14:paraId="433184D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BitmapFileHeader header = bmfh;</w:t>
      </w:r>
    </w:p>
    <w:p w14:paraId="5DC1995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Заголовок</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файла</w:t>
      </w:r>
      <w:r w:rsidRPr="00AE6C40">
        <w:rPr>
          <w:rFonts w:ascii="Courier New" w:hAnsi="Courier New"/>
          <w:color w:val="000000"/>
          <w:sz w:val="22"/>
          <w:szCs w:val="22"/>
          <w:lang w:val="en-US" w:eastAsia="zh-CN"/>
        </w:rPr>
        <w:t>===--------------------\n");</w:t>
      </w:r>
    </w:p>
    <w:p w14:paraId="6725C1F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Сигнатура</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файла</w:t>
      </w:r>
      <w:r w:rsidRPr="00AE6C40">
        <w:rPr>
          <w:rFonts w:ascii="Courier New" w:hAnsi="Courier New"/>
          <w:color w:val="000000"/>
          <w:sz w:val="22"/>
          <w:szCs w:val="22"/>
          <w:lang w:val="en-US" w:eastAsia="zh-CN"/>
        </w:rPr>
        <w:t xml:space="preserve"> BMP:\t%x (%hu)\n", header.signature, header.signature);</w:t>
      </w:r>
    </w:p>
    <w:p w14:paraId="2E8F865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Размер</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файла</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в</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байтах</w:t>
      </w:r>
      <w:r w:rsidRPr="00AE6C40">
        <w:rPr>
          <w:rFonts w:ascii="Courier New" w:hAnsi="Courier New"/>
          <w:color w:val="000000"/>
          <w:sz w:val="22"/>
          <w:szCs w:val="22"/>
          <w:lang w:val="en-US" w:eastAsia="zh-CN"/>
        </w:rPr>
        <w:t>:\t%x (%u)\n", header.filesize, header.filesize);</w:t>
      </w:r>
    </w:p>
    <w:p w14:paraId="5320738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Зарезервированное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поле</w:t>
      </w:r>
      <w:r w:rsidRPr="00AE6C40">
        <w:rPr>
          <w:rFonts w:ascii="Courier New" w:hAnsi="Courier New"/>
          <w:color w:val="000000"/>
          <w:sz w:val="22"/>
          <w:szCs w:val="22"/>
          <w:lang w:val="en-US" w:eastAsia="zh-CN"/>
        </w:rPr>
        <w:t xml:space="preserve"> 1:\t%x (%hu)\n", header.reserved1, header.reserved1);</w:t>
      </w:r>
    </w:p>
    <w:p w14:paraId="1EFC819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Зарезервированное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поле</w:t>
      </w:r>
      <w:r w:rsidRPr="00AE6C40">
        <w:rPr>
          <w:rFonts w:ascii="Courier New" w:hAnsi="Courier New"/>
          <w:color w:val="000000"/>
          <w:sz w:val="22"/>
          <w:szCs w:val="22"/>
          <w:lang w:val="en-US" w:eastAsia="zh-CN"/>
        </w:rPr>
        <w:t xml:space="preserve"> 2:\t%x (%hu)\n", header.reserved2, header.reserved2);</w:t>
      </w:r>
    </w:p>
    <w:p w14:paraId="58047A9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Местонахождение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данных</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растрового</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массива</w:t>
      </w:r>
      <w:r w:rsidRPr="00AE6C40">
        <w:rPr>
          <w:rFonts w:ascii="Courier New" w:hAnsi="Courier New"/>
          <w:color w:val="000000"/>
          <w:sz w:val="22"/>
          <w:szCs w:val="22"/>
          <w:lang w:val="en-US" w:eastAsia="zh-CN"/>
        </w:rPr>
        <w:t>:\t%x (%u)\n", header.pixelArrOffset, header.pixelArrOffset);</w:t>
      </w:r>
    </w:p>
    <w:p w14:paraId="3EE09D1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49F692AE" w14:textId="77777777" w:rsidR="00AE6C40" w:rsidRPr="00AE6C40" w:rsidRDefault="00AE6C40" w:rsidP="00AE6C40">
      <w:pPr>
        <w:suppressAutoHyphens/>
        <w:jc w:val="both"/>
        <w:rPr>
          <w:rFonts w:ascii="Courier New" w:hAnsi="Courier New"/>
          <w:color w:val="000000"/>
          <w:sz w:val="22"/>
          <w:szCs w:val="22"/>
          <w:lang w:val="en-US" w:eastAsia="zh-CN"/>
        </w:rPr>
      </w:pPr>
    </w:p>
    <w:p w14:paraId="1366009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r w:rsidRPr="00AE6C40">
        <w:rPr>
          <w:rFonts w:ascii="Courier New" w:hAnsi="Courier New"/>
          <w:color w:val="000000"/>
          <w:sz w:val="22"/>
          <w:szCs w:val="22"/>
          <w:lang w:eastAsia="zh-CN"/>
        </w:rPr>
        <w:t>Вывод</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заголовка</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изображения</w:t>
      </w:r>
    </w:p>
    <w:p w14:paraId="4B308EF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Bitmap::print_info_header(){</w:t>
      </w:r>
    </w:p>
    <w:p w14:paraId="20E9A73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BitmapInfoHeader header = bmif;</w:t>
      </w:r>
    </w:p>
    <w:p w14:paraId="3EC0009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Заголовок</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изображения</w:t>
      </w:r>
      <w:r w:rsidRPr="00AE6C40">
        <w:rPr>
          <w:rFonts w:ascii="Courier New" w:hAnsi="Courier New"/>
          <w:color w:val="000000"/>
          <w:sz w:val="22"/>
          <w:szCs w:val="22"/>
          <w:lang w:val="en-US" w:eastAsia="zh-CN"/>
        </w:rPr>
        <w:t>===-----------------\n");</w:t>
      </w:r>
    </w:p>
    <w:p w14:paraId="66E4132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Размер</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данной</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структуры</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в</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байтах</w:t>
      </w:r>
      <w:r w:rsidRPr="00AE6C40">
        <w:rPr>
          <w:rFonts w:ascii="Courier New" w:hAnsi="Courier New"/>
          <w:color w:val="000000"/>
          <w:sz w:val="22"/>
          <w:szCs w:val="22"/>
          <w:lang w:val="en-US" w:eastAsia="zh-CN"/>
        </w:rPr>
        <w:t>:\t%x (%u)\n", header.headerSize, header.headerSize);</w:t>
      </w:r>
    </w:p>
    <w:p w14:paraId="56C0692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Ширина</w:t>
      </w:r>
      <w:r w:rsidRPr="00AE6C40">
        <w:rPr>
          <w:rFonts w:ascii="Courier New" w:hAnsi="Courier New"/>
          <w:color w:val="000000"/>
          <w:sz w:val="22"/>
          <w:szCs w:val="22"/>
          <w:lang w:val="en-US" w:eastAsia="zh-CN"/>
        </w:rPr>
        <w:t>: \t%x (%u)\n", header.width, header.width);</w:t>
      </w:r>
    </w:p>
    <w:p w14:paraId="2E8F0C2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Высота</w:t>
      </w:r>
      <w:r w:rsidRPr="00AE6C40">
        <w:rPr>
          <w:rFonts w:ascii="Courier New" w:hAnsi="Courier New"/>
          <w:color w:val="000000"/>
          <w:sz w:val="22"/>
          <w:szCs w:val="22"/>
          <w:lang w:val="en-US" w:eastAsia="zh-CN"/>
        </w:rPr>
        <w:t>: \t%x (%u)\n", header.height, header.height);</w:t>
      </w:r>
    </w:p>
    <w:p w14:paraId="40D13DB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Число</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цветовых</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плоскостей</w:t>
      </w:r>
      <w:r w:rsidRPr="00AE6C40">
        <w:rPr>
          <w:rFonts w:ascii="Courier New" w:hAnsi="Courier New"/>
          <w:color w:val="000000"/>
          <w:sz w:val="22"/>
          <w:szCs w:val="22"/>
          <w:lang w:val="en-US" w:eastAsia="zh-CN"/>
        </w:rPr>
        <w:t>: \t%x (%hu)\n", header.planes, header.planes);</w:t>
      </w:r>
    </w:p>
    <w:p w14:paraId="36391BE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Бит</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на</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пиксель</w:t>
      </w:r>
      <w:r w:rsidRPr="00AE6C40">
        <w:rPr>
          <w:rFonts w:ascii="Courier New" w:hAnsi="Courier New"/>
          <w:color w:val="000000"/>
          <w:sz w:val="22"/>
          <w:szCs w:val="22"/>
          <w:lang w:val="en-US" w:eastAsia="zh-CN"/>
        </w:rPr>
        <w:t>:\t%x (%hu)\n", header.bitsPerPixel, header.bitsPerPixel);</w:t>
      </w:r>
    </w:p>
    <w:p w14:paraId="47F11E6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Метод</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сжатия</w:t>
      </w:r>
      <w:r w:rsidRPr="00AE6C40">
        <w:rPr>
          <w:rFonts w:ascii="Courier New" w:hAnsi="Courier New"/>
          <w:color w:val="000000"/>
          <w:sz w:val="22"/>
          <w:szCs w:val="22"/>
          <w:lang w:val="en-US" w:eastAsia="zh-CN"/>
        </w:rPr>
        <w:t>:\t%x (%u)\n", header.compression, header.compression);</w:t>
      </w:r>
    </w:p>
    <w:p w14:paraId="08281DF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Размер</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изображения</w:t>
      </w:r>
      <w:r w:rsidRPr="00AE6C40">
        <w:rPr>
          <w:rFonts w:ascii="Courier New" w:hAnsi="Courier New"/>
          <w:color w:val="000000"/>
          <w:sz w:val="22"/>
          <w:szCs w:val="22"/>
          <w:lang w:val="en-US" w:eastAsia="zh-CN"/>
        </w:rPr>
        <w:t>:\t%x (%u)\n", header.imageSize, header.imageSize);</w:t>
      </w:r>
    </w:p>
    <w:p w14:paraId="0611C68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Горизонтальное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разрешение</w:t>
      </w:r>
      <w:r w:rsidRPr="00AE6C40">
        <w:rPr>
          <w:rFonts w:ascii="Courier New" w:hAnsi="Courier New"/>
          <w:color w:val="000000"/>
          <w:sz w:val="22"/>
          <w:szCs w:val="22"/>
          <w:lang w:val="en-US" w:eastAsia="zh-CN"/>
        </w:rPr>
        <w:t>:\t%x (%u)\n", header.xPixelsPerMeter, header.xPixelsPerMeter);</w:t>
      </w:r>
    </w:p>
    <w:p w14:paraId="72F9D4F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Вертикальное</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разрешение</w:t>
      </w:r>
      <w:r w:rsidRPr="00AE6C40">
        <w:rPr>
          <w:rFonts w:ascii="Courier New" w:hAnsi="Courier New"/>
          <w:color w:val="000000"/>
          <w:sz w:val="22"/>
          <w:szCs w:val="22"/>
          <w:lang w:val="en-US" w:eastAsia="zh-CN"/>
        </w:rPr>
        <w:t>:\t%x (%u)\n", header.yPixelsPerMeter, header.yPixelsPerMeter);</w:t>
      </w:r>
    </w:p>
    <w:p w14:paraId="756B590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Число</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цветов</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изображения</w:t>
      </w:r>
      <w:r w:rsidRPr="00AE6C40">
        <w:rPr>
          <w:rFonts w:ascii="Courier New" w:hAnsi="Courier New"/>
          <w:color w:val="000000"/>
          <w:sz w:val="22"/>
          <w:szCs w:val="22"/>
          <w:lang w:val="en-US" w:eastAsia="zh-CN"/>
        </w:rPr>
        <w:t>:\t%x (%u)\n", header.colorsInColorTable, header.colorsInColorTable);</w:t>
      </w:r>
    </w:p>
    <w:p w14:paraId="32441B6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printf("</w:t>
      </w:r>
      <w:r w:rsidRPr="00AE6C40">
        <w:rPr>
          <w:rFonts w:ascii="Courier New" w:hAnsi="Courier New"/>
          <w:color w:val="000000"/>
          <w:sz w:val="22"/>
          <w:szCs w:val="22"/>
          <w:lang w:eastAsia="zh-CN"/>
        </w:rPr>
        <w:t>Число</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основных</w:t>
      </w: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цветов</w:t>
      </w:r>
      <w:r w:rsidRPr="00AE6C40">
        <w:rPr>
          <w:rFonts w:ascii="Courier New" w:hAnsi="Courier New"/>
          <w:color w:val="000000"/>
          <w:sz w:val="22"/>
          <w:szCs w:val="22"/>
          <w:lang w:val="en-US" w:eastAsia="zh-CN"/>
        </w:rPr>
        <w:t>:\t%x (%u)\n", header.importantColorCount, header.importantColorCount);</w:t>
      </w:r>
    </w:p>
    <w:p w14:paraId="79DCADA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21FF2BC6" w14:textId="77777777" w:rsidR="00AE6C40" w:rsidRPr="00AE6C40" w:rsidRDefault="00AE6C40" w:rsidP="00AE6C40">
      <w:pPr>
        <w:suppressAutoHyphens/>
        <w:jc w:val="both"/>
        <w:rPr>
          <w:rFonts w:ascii="Courier New" w:hAnsi="Courier New"/>
          <w:color w:val="000000"/>
          <w:sz w:val="22"/>
          <w:szCs w:val="22"/>
          <w:lang w:val="en-US" w:eastAsia="zh-CN"/>
        </w:rPr>
      </w:pPr>
    </w:p>
    <w:p w14:paraId="553F1CA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unsigned int Bitmap::get_height() {</w:t>
      </w:r>
    </w:p>
    <w:p w14:paraId="713BF93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H;</w:t>
      </w:r>
    </w:p>
    <w:p w14:paraId="24D4305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7B50059F" w14:textId="77777777" w:rsidR="00AE6C40" w:rsidRPr="00AE6C40" w:rsidRDefault="00AE6C40" w:rsidP="00AE6C40">
      <w:pPr>
        <w:suppressAutoHyphens/>
        <w:jc w:val="both"/>
        <w:rPr>
          <w:rFonts w:ascii="Courier New" w:hAnsi="Courier New"/>
          <w:color w:val="000000"/>
          <w:sz w:val="22"/>
          <w:szCs w:val="22"/>
          <w:lang w:val="en-US" w:eastAsia="zh-CN"/>
        </w:rPr>
      </w:pPr>
    </w:p>
    <w:p w14:paraId="47F49A8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unsigned int Bitmap::get_width() {</w:t>
      </w:r>
    </w:p>
    <w:p w14:paraId="0DD9DB6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W;</w:t>
      </w:r>
    </w:p>
    <w:p w14:paraId="79C1EF0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1FFAE03E" w14:textId="77777777" w:rsidR="00AE6C40" w:rsidRPr="00AE6C40" w:rsidRDefault="00AE6C40" w:rsidP="00AE6C40">
      <w:pPr>
        <w:suppressAutoHyphens/>
        <w:jc w:val="both"/>
        <w:rPr>
          <w:rFonts w:ascii="Courier New" w:hAnsi="Courier New"/>
          <w:color w:val="000000"/>
          <w:sz w:val="22"/>
          <w:szCs w:val="22"/>
          <w:lang w:val="en-US" w:eastAsia="zh-CN"/>
        </w:rPr>
      </w:pPr>
    </w:p>
    <w:p w14:paraId="76796D2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r w:rsidRPr="00AE6C40">
        <w:rPr>
          <w:rFonts w:ascii="Courier New" w:hAnsi="Courier New"/>
          <w:color w:val="000000"/>
          <w:sz w:val="22"/>
          <w:szCs w:val="22"/>
          <w:lang w:eastAsia="zh-CN"/>
        </w:rPr>
        <w:t>Функция</w:t>
      </w:r>
      <w:r w:rsidRPr="00AE6C40">
        <w:rPr>
          <w:rFonts w:ascii="Courier New" w:hAnsi="Courier New"/>
          <w:color w:val="000000"/>
          <w:sz w:val="22"/>
          <w:szCs w:val="22"/>
          <w:lang w:val="en-US" w:eastAsia="zh-CN"/>
        </w:rPr>
        <w:t xml:space="preserve"> rgbfilter</w:t>
      </w:r>
    </w:p>
    <w:p w14:paraId="2B5C9D8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Bitmap::rgbfilter(string component_name, unsigned char component_value) {</w:t>
      </w:r>
    </w:p>
    <w:p w14:paraId="1B14E8C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switch (component_name[0]) {</w:t>
      </w:r>
    </w:p>
    <w:p w14:paraId="0C335A9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'r':</w:t>
      </w:r>
    </w:p>
    <w:p w14:paraId="2925FD3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(size_t y = 0; y &lt; H; y++) {</w:t>
      </w:r>
    </w:p>
    <w:p w14:paraId="3170C61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(size_t x = 0; x &lt; W; x++) {</w:t>
      </w:r>
    </w:p>
    <w:p w14:paraId="4E6CD57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pixels[y][x].r = component_value;</w:t>
      </w:r>
    </w:p>
    <w:p w14:paraId="404555D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EFC359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CA092B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6729141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'g':</w:t>
      </w:r>
    </w:p>
    <w:p w14:paraId="2DF4138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(size_t y = 0; y &lt; H; y++) {</w:t>
      </w:r>
    </w:p>
    <w:p w14:paraId="079D770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(size_t x = 0; x &lt; W; x++) {</w:t>
      </w:r>
    </w:p>
    <w:p w14:paraId="3EEC641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pixels[y][x].g = component_value;</w:t>
      </w:r>
    </w:p>
    <w:p w14:paraId="0DC7CB2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4CA3F8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1DF346F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18F6BC1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'b':</w:t>
      </w:r>
    </w:p>
    <w:p w14:paraId="4C9B6F7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(size_t y = 0; y &lt; H; y++) {</w:t>
      </w:r>
    </w:p>
    <w:p w14:paraId="020FF44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(size_t x = 0; x &lt; W; x++) {</w:t>
      </w:r>
    </w:p>
    <w:p w14:paraId="391B560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pixels[y][x].b = component_value;</w:t>
      </w:r>
    </w:p>
    <w:p w14:paraId="68BF5B2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1017C7A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7B52E9C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36DFFD5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A05EDE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6084C32F" w14:textId="77777777" w:rsidR="00AE6C40" w:rsidRPr="00AE6C40" w:rsidRDefault="00AE6C40" w:rsidP="00AE6C40">
      <w:pPr>
        <w:suppressAutoHyphens/>
        <w:jc w:val="both"/>
        <w:rPr>
          <w:rFonts w:ascii="Courier New" w:hAnsi="Courier New"/>
          <w:color w:val="000000"/>
          <w:sz w:val="22"/>
          <w:szCs w:val="22"/>
          <w:lang w:val="en-US" w:eastAsia="zh-CN"/>
        </w:rPr>
      </w:pPr>
    </w:p>
    <w:p w14:paraId="6040BD1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Bitmap::pix_puter(int x, int y, Rgb color) {</w:t>
      </w:r>
    </w:p>
    <w:p w14:paraId="2EA3CF9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(0 &lt;= x &amp;&amp; x &lt; W &amp;&amp; 0 &lt;= y &amp;&amp; y &lt; H) {</w:t>
      </w:r>
    </w:p>
    <w:p w14:paraId="5D6077D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pixels[y][x] = color;</w:t>
      </w:r>
    </w:p>
    <w:p w14:paraId="58E2BA6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D1654A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2CB9F324" w14:textId="77777777" w:rsidR="00AE6C40" w:rsidRPr="00AE6C40" w:rsidRDefault="00AE6C40" w:rsidP="00AE6C40">
      <w:pPr>
        <w:suppressAutoHyphens/>
        <w:jc w:val="both"/>
        <w:rPr>
          <w:rFonts w:ascii="Courier New" w:hAnsi="Courier New"/>
          <w:color w:val="000000"/>
          <w:sz w:val="22"/>
          <w:szCs w:val="22"/>
          <w:lang w:val="en-US" w:eastAsia="zh-CN"/>
        </w:rPr>
      </w:pPr>
    </w:p>
    <w:p w14:paraId="74B1849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r w:rsidRPr="00AE6C40">
        <w:rPr>
          <w:rFonts w:ascii="Courier New" w:hAnsi="Courier New"/>
          <w:color w:val="000000"/>
          <w:sz w:val="22"/>
          <w:szCs w:val="22"/>
          <w:lang w:eastAsia="zh-CN"/>
        </w:rPr>
        <w:t>Функция</w:t>
      </w:r>
      <w:r w:rsidRPr="00AE6C40">
        <w:rPr>
          <w:rFonts w:ascii="Courier New" w:hAnsi="Courier New"/>
          <w:color w:val="000000"/>
          <w:sz w:val="22"/>
          <w:szCs w:val="22"/>
          <w:lang w:val="en-US" w:eastAsia="zh-CN"/>
        </w:rPr>
        <w:t xml:space="preserve"> square</w:t>
      </w:r>
    </w:p>
    <w:p w14:paraId="59379C5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Bitmap::square(int left, int up, int side_size, int thickness, Rgb color, bool fill, Rgb fill_color) {</w:t>
      </w:r>
    </w:p>
    <w:p w14:paraId="4576BF5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(side_size &gt; 0 &amp;&amp; fill) {</w:t>
      </w:r>
    </w:p>
    <w:p w14:paraId="7797CD8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y = up; up - y &lt; side_size; y--) {</w:t>
      </w:r>
    </w:p>
    <w:p w14:paraId="15B50BE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for(int x = left; x - left &lt; side_size; x++) {</w:t>
      </w:r>
    </w:p>
    <w:p w14:paraId="5D96CF5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pix_puter(x, y, fill_color);</w:t>
      </w:r>
    </w:p>
    <w:p w14:paraId="7D9C694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747FEFF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B256D2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15D8972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right = left + side_size, down = up - side_size;</w:t>
      </w:r>
    </w:p>
    <w:p w14:paraId="312C93D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line(left, up, right, up, thickness, color);</w:t>
      </w:r>
    </w:p>
    <w:p w14:paraId="163111B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line(left, up, left, down, thickness, color);</w:t>
      </w:r>
    </w:p>
    <w:p w14:paraId="7381C5E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line(right, up, right, down, thickness, color);</w:t>
      </w:r>
    </w:p>
    <w:p w14:paraId="549193F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line(left, down, right, down, thickness, color);</w:t>
      </w:r>
    </w:p>
    <w:p w14:paraId="6FE575C4"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lastRenderedPageBreak/>
        <w:t>}</w:t>
      </w:r>
    </w:p>
    <w:p w14:paraId="50E3CBA6" w14:textId="77777777" w:rsidR="00AE6C40" w:rsidRPr="00AE6C40" w:rsidRDefault="00AE6C40" w:rsidP="00AE6C40">
      <w:pPr>
        <w:suppressAutoHyphens/>
        <w:jc w:val="both"/>
        <w:rPr>
          <w:rFonts w:ascii="Courier New" w:hAnsi="Courier New"/>
          <w:color w:val="000000"/>
          <w:sz w:val="22"/>
          <w:szCs w:val="22"/>
          <w:lang w:eastAsia="zh-CN"/>
        </w:rPr>
      </w:pPr>
    </w:p>
    <w:p w14:paraId="4E088B6D"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//Функция для сохранения части картинки по координатам</w:t>
      </w:r>
    </w:p>
    <w:p w14:paraId="38D9B28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vector&lt;vector&lt;Rgb&gt;&gt; Bitmap::part_taker(int left, int up, int right, int down) {</w:t>
      </w:r>
    </w:p>
    <w:p w14:paraId="12A3E94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height = up - down + 1;</w:t>
      </w:r>
    </w:p>
    <w:p w14:paraId="3537F2C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width = right - left + 1;</w:t>
      </w:r>
    </w:p>
    <w:p w14:paraId="3E6A5EF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vector&lt;vector&lt;Rgb&gt;&gt; part(height, vector&lt;Rgb&gt;(width));</w:t>
      </w:r>
    </w:p>
    <w:p w14:paraId="11C90D6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down + i &lt;= up; i++) {</w:t>
      </w:r>
    </w:p>
    <w:p w14:paraId="6915128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for(int j = 0; left + j &lt;= right; j++) {</w:t>
      </w:r>
    </w:p>
    <w:p w14:paraId="687559A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part[i][j] = pixels[down + i][left + j];</w:t>
      </w:r>
    </w:p>
    <w:p w14:paraId="78FE335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B0557B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2703EFA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part;</w:t>
      </w:r>
    </w:p>
    <w:p w14:paraId="5D0E05D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7E0365C4" w14:textId="77777777" w:rsidR="00AE6C40" w:rsidRPr="00AE6C40" w:rsidRDefault="00AE6C40" w:rsidP="00AE6C40">
      <w:pPr>
        <w:suppressAutoHyphens/>
        <w:jc w:val="both"/>
        <w:rPr>
          <w:rFonts w:ascii="Courier New" w:hAnsi="Courier New"/>
          <w:color w:val="000000"/>
          <w:sz w:val="22"/>
          <w:szCs w:val="22"/>
          <w:lang w:val="en-US" w:eastAsia="zh-CN"/>
        </w:rPr>
      </w:pPr>
    </w:p>
    <w:p w14:paraId="63640DC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Bitmap::part_placer(int left, int up, vector&lt;vector&lt;Rgb&gt;&gt; part) {</w:t>
      </w:r>
    </w:p>
    <w:p w14:paraId="10719BF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part.size(); i++) {</w:t>
      </w:r>
    </w:p>
    <w:p w14:paraId="7179BC5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j = 0; j &lt; part[i].size(); j++) {</w:t>
      </w:r>
    </w:p>
    <w:p w14:paraId="663BD68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pix_puter(left + j, up - i, part[part.size() - 1 - i][j]);</w:t>
      </w:r>
    </w:p>
    <w:p w14:paraId="20A219C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5C33F6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2E6546E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7E5D49D4" w14:textId="77777777" w:rsidR="00AE6C40" w:rsidRPr="00AE6C40" w:rsidRDefault="00AE6C40" w:rsidP="00AE6C40">
      <w:pPr>
        <w:suppressAutoHyphens/>
        <w:jc w:val="both"/>
        <w:rPr>
          <w:rFonts w:ascii="Courier New" w:hAnsi="Courier New"/>
          <w:color w:val="000000"/>
          <w:sz w:val="22"/>
          <w:szCs w:val="22"/>
          <w:lang w:val="en-US" w:eastAsia="zh-CN"/>
        </w:rPr>
      </w:pPr>
    </w:p>
    <w:p w14:paraId="5BE6424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Bitmap::exchange(int left, int up, int right, int down, char exchange_type) {</w:t>
      </w:r>
    </w:p>
    <w:p w14:paraId="2B8965C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bool err = false;</w:t>
      </w:r>
    </w:p>
    <w:p w14:paraId="5113324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(left &lt; 0 || left &gt;= W) {</w:t>
      </w:r>
    </w:p>
    <w:p w14:paraId="687DA317"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cout &lt;&lt; "Ошибка: Некорректная левая координата(Функция Exchange)" &lt;&lt; endl;</w:t>
      </w:r>
    </w:p>
    <w:p w14:paraId="36E6918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err = true;</w:t>
      </w:r>
    </w:p>
    <w:p w14:paraId="4668EE2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2847A4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(up &lt; 0 || up &gt;= H) {</w:t>
      </w:r>
    </w:p>
    <w:p w14:paraId="6F52B24D"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cout &lt;&lt; "Ошибка: Некорректная верхняя координата(Функция Exchange)" &lt;&lt; endl;</w:t>
      </w:r>
    </w:p>
    <w:p w14:paraId="528F37F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err = true;</w:t>
      </w:r>
    </w:p>
    <w:p w14:paraId="5B640D9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2869955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(right &lt; 0 || right &gt;= W) {</w:t>
      </w:r>
    </w:p>
    <w:p w14:paraId="75943699"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cout &lt;&lt; "Ошибка: Некорректная правая координата(Функция Exchange)" &lt;&lt; endl;</w:t>
      </w:r>
    </w:p>
    <w:p w14:paraId="51FF8AA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err = true;</w:t>
      </w:r>
    </w:p>
    <w:p w14:paraId="537751A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23837E5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(down &lt; 0 || down &gt;= H) {</w:t>
      </w:r>
    </w:p>
    <w:p w14:paraId="06924B7D"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cout &lt;&lt; "Ошибка: Некорректная нижняя координата(Функция Exchange)" &lt;&lt; endl;</w:t>
      </w:r>
    </w:p>
    <w:p w14:paraId="3566AE4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err = true;</w:t>
      </w:r>
    </w:p>
    <w:p w14:paraId="3F380E7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490BC8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(err) {</w:t>
      </w:r>
    </w:p>
    <w:p w14:paraId="1F9E8A0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exit(ARG_ERR);</w:t>
      </w:r>
    </w:p>
    <w:p w14:paraId="2022CED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7266F2B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buf;</w:t>
      </w:r>
    </w:p>
    <w:p w14:paraId="7279342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(left &gt; right) {</w:t>
      </w:r>
    </w:p>
    <w:p w14:paraId="2ED3DECB"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cout &lt;&lt; "Предупреждение: Смена координат - при вводе левая координата больше правой" &lt;&lt; endl;</w:t>
      </w:r>
    </w:p>
    <w:p w14:paraId="1116E4F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buf = left;</w:t>
      </w:r>
    </w:p>
    <w:p w14:paraId="365BB68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left = right;</w:t>
      </w:r>
    </w:p>
    <w:p w14:paraId="7776DD4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right = buf;</w:t>
      </w:r>
    </w:p>
    <w:p w14:paraId="261373B0"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lastRenderedPageBreak/>
        <w:t xml:space="preserve">    </w:t>
      </w:r>
      <w:r w:rsidRPr="00AE6C40">
        <w:rPr>
          <w:rFonts w:ascii="Courier New" w:hAnsi="Courier New"/>
          <w:color w:val="000000"/>
          <w:sz w:val="22"/>
          <w:szCs w:val="22"/>
          <w:lang w:eastAsia="zh-CN"/>
        </w:rPr>
        <w:t>}</w:t>
      </w:r>
    </w:p>
    <w:p w14:paraId="5349F5B0"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if (down &gt; up) {</w:t>
      </w:r>
    </w:p>
    <w:p w14:paraId="5763371B"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cout &lt;&lt; "Предупреждение: Смена координат - при вводе нижняя координата больше левой" &lt;&lt; endl;</w:t>
      </w:r>
    </w:p>
    <w:p w14:paraId="1445DC4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buf = down;</w:t>
      </w:r>
    </w:p>
    <w:p w14:paraId="5721597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down = up;</w:t>
      </w:r>
    </w:p>
    <w:p w14:paraId="35727F8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up = buf;</w:t>
      </w:r>
    </w:p>
    <w:p w14:paraId="0494231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212B4D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vector&lt;vector&lt;Rgb&gt;&gt; lu_part, ld_part, ru_part, rd_part;</w:t>
      </w:r>
    </w:p>
    <w:p w14:paraId="62AFAE1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part_height = (up - down) / 2 - 1, part_width = (right - left) / 2 - 1;</w:t>
      </w:r>
    </w:p>
    <w:p w14:paraId="08B74F8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map&lt;string, map&lt;char, int&gt;&gt; part_coord {</w:t>
      </w:r>
    </w:p>
    <w:p w14:paraId="7B71A77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{"lu", {</w:t>
      </w:r>
    </w:p>
    <w:p w14:paraId="52330C8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 left},</w:t>
      </w:r>
    </w:p>
    <w:p w14:paraId="0B75423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 up},</w:t>
      </w:r>
    </w:p>
    <w:p w14:paraId="2C7AB67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 left + part_width},</w:t>
      </w:r>
    </w:p>
    <w:p w14:paraId="7AB5BAD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{'d', up - part_height}</w:t>
      </w:r>
    </w:p>
    <w:p w14:paraId="28CD568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87DF25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{"ld", {</w:t>
      </w:r>
    </w:p>
    <w:p w14:paraId="42C6669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 left},</w:t>
      </w:r>
    </w:p>
    <w:p w14:paraId="5059B1A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 up - part_height - 1},</w:t>
      </w:r>
    </w:p>
    <w:p w14:paraId="1C01198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 left + part_width},</w:t>
      </w:r>
    </w:p>
    <w:p w14:paraId="713C286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{'d', up - 2 * part_height - 1}</w:t>
      </w:r>
    </w:p>
    <w:p w14:paraId="2BE7D12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774F092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{"ru", {</w:t>
      </w:r>
    </w:p>
    <w:p w14:paraId="2E1EE40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 left + part_width + 1},</w:t>
      </w:r>
    </w:p>
    <w:p w14:paraId="721F9A4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 up},</w:t>
      </w:r>
    </w:p>
    <w:p w14:paraId="416E10D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 left + 2 * part_width + 1},</w:t>
      </w:r>
    </w:p>
    <w:p w14:paraId="36892F4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{'d', up - part_height}</w:t>
      </w:r>
    </w:p>
    <w:p w14:paraId="47E74D1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F867D0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{"rd", {</w:t>
      </w:r>
    </w:p>
    <w:p w14:paraId="3578069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 left + part_width + 1},</w:t>
      </w:r>
    </w:p>
    <w:p w14:paraId="58A1581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 up - part_height - 1},</w:t>
      </w:r>
    </w:p>
    <w:p w14:paraId="40BC917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 left + 2 * part_width + 1},</w:t>
      </w:r>
    </w:p>
    <w:p w14:paraId="1D26584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{'d', up - 2 * part_height - 1}</w:t>
      </w:r>
    </w:p>
    <w:p w14:paraId="63157CE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A656CF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012A27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lu_part = part_taker(part_coord["lu"]['l'], part_coord["lu"]['u'], part_coord["lu"]['r'], part_coord["lu"]['d']);//left up</w:t>
      </w:r>
    </w:p>
    <w:p w14:paraId="55EF7B6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ld_part = part_taker(part_coord["ld"]['l'], part_coord["ld"]['u'], part_coord["ld"]['r'], part_coord["ld"]['d']);//left down</w:t>
      </w:r>
    </w:p>
    <w:p w14:paraId="5F5F20B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ru_part = part_taker(part_coord["ru"]['l'], part_coord["ru"]['u'], part_coord["ru"]['r'], part_coord["ru"]['d']);//right up</w:t>
      </w:r>
    </w:p>
    <w:p w14:paraId="5F782DE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rd_part = part_taker(part_coord["rd"]['l'], part_coord["rd"]['u'], part_coord["rd"]['r'], part_coord["rd"]['d']);//right down</w:t>
      </w:r>
    </w:p>
    <w:p w14:paraId="2085F40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switch (exchange_type) {</w:t>
      </w:r>
    </w:p>
    <w:p w14:paraId="4DF0573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'l': //clockwise = 'l'</w:t>
      </w:r>
    </w:p>
    <w:p w14:paraId="184F81B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part_placer(part_coord["lu"]['l'], part_coord["lu"]['u'], ld_part);//new left up part</w:t>
      </w:r>
    </w:p>
    <w:p w14:paraId="3D2F6EE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part_placer(part_coord["ld"]['l'], part_coord["ld"]['u'], rd_part);//new left down part</w:t>
      </w:r>
    </w:p>
    <w:p w14:paraId="5FBE09E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part_placer(part_coord["ru"]['l'], part_coord["ru"]['u'], lu_part);//new right up part</w:t>
      </w:r>
    </w:p>
    <w:p w14:paraId="188DC98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part_placer(part_coord["rd"]['l'], part_coord["rd"]['u'], ru_part);//new right down part</w:t>
      </w:r>
    </w:p>
    <w:p w14:paraId="127993F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5D2D521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'o'://counterclockwise - 'o'</w:t>
      </w:r>
    </w:p>
    <w:p w14:paraId="2EB3893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part_placer(part_coord["lu"]['l'], part_coord["lu"]['u'], ru_part);//new left up part</w:t>
      </w:r>
    </w:p>
    <w:p w14:paraId="38A3A75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part_placer(part_coord["ld"]['l'], part_coord["ld"]['u'], lu_part);//new left down part</w:t>
      </w:r>
    </w:p>
    <w:p w14:paraId="7956D24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part_placer(part_coord["ru"]['l'], part_coord["ru"]['u'], rd_part);//new right up part</w:t>
      </w:r>
    </w:p>
    <w:p w14:paraId="12CEA1D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part_placer(part_coord["rd"]['l'], part_coord["rd"]['u'], ld_part);//new right down part</w:t>
      </w:r>
    </w:p>
    <w:p w14:paraId="1C22EB0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29E468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'i'://diagonals - 'i'</w:t>
      </w:r>
    </w:p>
    <w:p w14:paraId="0D056A1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part_placer(part_coord["lu"]['l'], part_coord["lu"]['u'], rd_part);//new left up part</w:t>
      </w:r>
    </w:p>
    <w:p w14:paraId="23C49AA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part_placer(part_coord["ld"]['l'], part_coord["ld"]['u'], ru_part);//new left down part</w:t>
      </w:r>
    </w:p>
    <w:p w14:paraId="486EBBE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part_placer(part_coord["ru"]['l'], part_coord["ru"]['u'], ld_part);//new right up part</w:t>
      </w:r>
    </w:p>
    <w:p w14:paraId="5B2B481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part_placer(part_coord["rd"]['l'], part_coord["rd"]['u'], lu_part);//new right down part</w:t>
      </w:r>
    </w:p>
    <w:p w14:paraId="2678D71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04DFA30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127E4D6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126C9761" w14:textId="77777777" w:rsidR="00AE6C40" w:rsidRPr="00AE6C40" w:rsidRDefault="00AE6C40" w:rsidP="00AE6C40">
      <w:pPr>
        <w:suppressAutoHyphens/>
        <w:jc w:val="both"/>
        <w:rPr>
          <w:rFonts w:ascii="Courier New" w:hAnsi="Courier New"/>
          <w:color w:val="000000"/>
          <w:sz w:val="22"/>
          <w:szCs w:val="22"/>
          <w:lang w:val="en-US" w:eastAsia="zh-CN"/>
        </w:rPr>
      </w:pPr>
    </w:p>
    <w:p w14:paraId="6AF81CB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Bitmap::freq_color(Rgb new_color) {</w:t>
      </w:r>
    </w:p>
    <w:p w14:paraId="4B73307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map&lt;string, unsigned int&gt; pix_counter;</w:t>
      </w:r>
    </w:p>
    <w:p w14:paraId="1D17FD4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H; i++) {</w:t>
      </w:r>
    </w:p>
    <w:p w14:paraId="3C5D87A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j = 0; j &lt; W; j++) {</w:t>
      </w:r>
    </w:p>
    <w:p w14:paraId="6B2913B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Rgb cur_pix = pixels[i][j];</w:t>
      </w:r>
    </w:p>
    <w:p w14:paraId="21E6205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key_color = to_string(cur_pix.r) + '.' + to_string(cur_pix.g) + '.' + to_string(cur_pix.b);</w:t>
      </w:r>
    </w:p>
    <w:p w14:paraId="14742AF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(pix_counter.count(key_color)) {</w:t>
      </w:r>
    </w:p>
    <w:p w14:paraId="47A1DCE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pix_counter[key_color] += 1;</w:t>
      </w:r>
    </w:p>
    <w:p w14:paraId="27A4CEE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 else {</w:t>
      </w:r>
    </w:p>
    <w:p w14:paraId="78A2623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pix_counter[key_color] = 1;</w:t>
      </w:r>
    </w:p>
    <w:p w14:paraId="089E99D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780C06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162B79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32AEDB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mx_str_color;</w:t>
      </w:r>
    </w:p>
    <w:p w14:paraId="10EE134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mx_cnt_color = 0;</w:t>
      </w:r>
    </w:p>
    <w:p w14:paraId="186601B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(const auto&amp; [key_color, cnt_color] : pix_counter) {</w:t>
      </w:r>
    </w:p>
    <w:p w14:paraId="1C5D173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(cnt_color &gt;= mx_cnt_color) {</w:t>
      </w:r>
    </w:p>
    <w:p w14:paraId="3A512A6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mx_str_color = key_color;</w:t>
      </w:r>
    </w:p>
    <w:p w14:paraId="56D4371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mx_cnt_color = cnt_color;</w:t>
      </w:r>
    </w:p>
    <w:p w14:paraId="265325E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5EE11A7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7CC1B02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Rgb mx_rgb_color = color_prove(mx_str_color);</w:t>
      </w:r>
    </w:p>
    <w:p w14:paraId="2D90CA3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H; i++) {</w:t>
      </w:r>
    </w:p>
    <w:p w14:paraId="26A9D92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j = 0; j &lt; W; j++) {</w:t>
      </w:r>
    </w:p>
    <w:p w14:paraId="5CFD543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(pixels[i][j].r == mx_rgb_color.r &amp;&amp; pixels[i][j].g == mx_rgb_color.g &amp;&amp; pixels[i][j].b == mx_rgb_color.b) {</w:t>
      </w:r>
    </w:p>
    <w:p w14:paraId="7D95672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pix_puter(j, i, new_color);</w:t>
      </w:r>
    </w:p>
    <w:p w14:paraId="67A3F9F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18B98A0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20F09D0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9C4429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093BBE81" w14:textId="77777777" w:rsidR="00AE6C40" w:rsidRPr="00AE6C40" w:rsidRDefault="00AE6C40" w:rsidP="00AE6C40">
      <w:pPr>
        <w:suppressAutoHyphens/>
        <w:jc w:val="both"/>
        <w:rPr>
          <w:rFonts w:ascii="Courier New" w:hAnsi="Courier New"/>
          <w:color w:val="000000"/>
          <w:sz w:val="22"/>
          <w:szCs w:val="22"/>
          <w:lang w:val="en-US" w:eastAsia="zh-CN"/>
        </w:rPr>
      </w:pPr>
    </w:p>
    <w:p w14:paraId="540802F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Bitmap::fill_circle(int Xmid, int Ymid, int r, Rgb color){</w:t>
      </w:r>
    </w:p>
    <w:p w14:paraId="526604E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xmin = Xmid - r;</w:t>
      </w:r>
    </w:p>
    <w:p w14:paraId="2ED82AC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int ymin = Ymid - r;</w:t>
      </w:r>
    </w:p>
    <w:p w14:paraId="35EEDC7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xmax = Xmid + r;</w:t>
      </w:r>
    </w:p>
    <w:p w14:paraId="278D24A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ymax = Ymid + r;</w:t>
      </w:r>
    </w:p>
    <w:p w14:paraId="6CC365C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y = ymin; y &lt;= ymax; y++){</w:t>
      </w:r>
    </w:p>
    <w:p w14:paraId="1F24074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x = xmin; x &lt;= xmax; x++){</w:t>
      </w:r>
    </w:p>
    <w:p w14:paraId="4437874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((x - Xmid) * (x - Xmid) + (y - Ymid) * (y - Ymid) &lt;= r * r){</w:t>
      </w:r>
    </w:p>
    <w:p w14:paraId="214E9FB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pix_puter(x, y, color);</w:t>
      </w:r>
    </w:p>
    <w:p w14:paraId="6052FEC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B0538C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2607A1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A37D28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1A94D559" w14:textId="77777777" w:rsidR="00AE6C40" w:rsidRPr="00AE6C40" w:rsidRDefault="00AE6C40" w:rsidP="00AE6C40">
      <w:pPr>
        <w:suppressAutoHyphens/>
        <w:jc w:val="both"/>
        <w:rPr>
          <w:rFonts w:ascii="Courier New" w:hAnsi="Courier New"/>
          <w:color w:val="000000"/>
          <w:sz w:val="22"/>
          <w:szCs w:val="22"/>
          <w:lang w:val="en-US" w:eastAsia="zh-CN"/>
        </w:rPr>
      </w:pPr>
    </w:p>
    <w:p w14:paraId="5AC9694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Bitmap::line(int x0, int y0, int x1, int y1, int thickness,  Rgb color) {</w:t>
      </w:r>
    </w:p>
    <w:p w14:paraId="7BD9DB7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const int deltaX = abs(x1 - x0);</w:t>
      </w:r>
    </w:p>
    <w:p w14:paraId="6FC4F69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const int deltaY = abs(y1 - y0);</w:t>
      </w:r>
    </w:p>
    <w:p w14:paraId="7234C5A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const int signX = x0 &lt; x1 ? 1 : -1;</w:t>
      </w:r>
    </w:p>
    <w:p w14:paraId="6D8FD74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const int signY = y0 &lt; y1 ? 1 : -1;</w:t>
      </w:r>
    </w:p>
    <w:p w14:paraId="4241EA5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error = deltaX - deltaY;</w:t>
      </w:r>
    </w:p>
    <w:p w14:paraId="75C83D6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fill_circle(x1, y1, (thickness) / 2, color);</w:t>
      </w:r>
    </w:p>
    <w:p w14:paraId="1DE8C04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while (x0 != x1 || y0 != y1)</w:t>
      </w:r>
    </w:p>
    <w:p w14:paraId="0524790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634394D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fill_circle(x0, y0, (thickness) / 2, color);</w:t>
      </w:r>
    </w:p>
    <w:p w14:paraId="32B329F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const int error2 = error * 2;</w:t>
      </w:r>
    </w:p>
    <w:p w14:paraId="1E5DEBB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(error2 &gt; -deltaY) {</w:t>
      </w:r>
    </w:p>
    <w:p w14:paraId="142845B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error -= deltaY;</w:t>
      </w:r>
    </w:p>
    <w:p w14:paraId="6807317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x0 += signX;</w:t>
      </w:r>
    </w:p>
    <w:p w14:paraId="770217C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2656C37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(error2 &lt; deltaX) {</w:t>
      </w:r>
    </w:p>
    <w:p w14:paraId="6995C9C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error += deltaX;</w:t>
      </w:r>
    </w:p>
    <w:p w14:paraId="326BBD4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y0 += signY;</w:t>
      </w:r>
    </w:p>
    <w:p w14:paraId="6A4A082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528214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5F9086F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46968F17" w14:textId="77777777" w:rsidR="00AE6C40" w:rsidRPr="00AE6C40" w:rsidRDefault="00AE6C40" w:rsidP="00AE6C40">
      <w:pPr>
        <w:suppressAutoHyphens/>
        <w:jc w:val="both"/>
        <w:rPr>
          <w:rFonts w:ascii="Courier New" w:hAnsi="Courier New"/>
          <w:color w:val="000000"/>
          <w:sz w:val="22"/>
          <w:szCs w:val="22"/>
          <w:lang w:val="en-US" w:eastAsia="zh-CN"/>
        </w:rPr>
      </w:pPr>
    </w:p>
    <w:p w14:paraId="18FC4BA3" w14:textId="77777777" w:rsidR="00AE6C40" w:rsidRPr="00AE6C40" w:rsidRDefault="00AE6C40" w:rsidP="00AE6C40">
      <w:pPr>
        <w:suppressAutoHyphens/>
        <w:jc w:val="both"/>
        <w:rPr>
          <w:color w:val="000000"/>
          <w:sz w:val="28"/>
          <w:szCs w:val="28"/>
          <w:lang w:val="en-US" w:eastAsia="zh-CN"/>
        </w:rPr>
      </w:pPr>
      <w:r w:rsidRPr="00AE6C40">
        <w:rPr>
          <w:color w:val="000000"/>
          <w:sz w:val="28"/>
          <w:szCs w:val="28"/>
          <w:lang w:eastAsia="zh-CN"/>
        </w:rPr>
        <w:t>Название</w:t>
      </w:r>
      <w:r w:rsidRPr="00AE6C40">
        <w:rPr>
          <w:color w:val="000000"/>
          <w:sz w:val="28"/>
          <w:szCs w:val="28"/>
          <w:lang w:val="en-US" w:eastAsia="zh-CN"/>
        </w:rPr>
        <w:t xml:space="preserve"> </w:t>
      </w:r>
      <w:r w:rsidRPr="00AE6C40">
        <w:rPr>
          <w:color w:val="000000"/>
          <w:sz w:val="28"/>
          <w:szCs w:val="28"/>
          <w:lang w:eastAsia="zh-CN"/>
        </w:rPr>
        <w:t>файла</w:t>
      </w:r>
      <w:r w:rsidRPr="00AE6C40">
        <w:rPr>
          <w:color w:val="000000"/>
          <w:sz w:val="28"/>
          <w:szCs w:val="28"/>
          <w:lang w:val="en-US" w:eastAsia="zh-CN"/>
        </w:rPr>
        <w:t>: bmp_class.h</w:t>
      </w:r>
    </w:p>
    <w:p w14:paraId="21EE5D5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#ifndef COURSE_BMP_CLASS_H</w:t>
      </w:r>
    </w:p>
    <w:p w14:paraId="5080BEF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COURSE_BMP_CLASS_H</w:t>
      </w:r>
    </w:p>
    <w:p w14:paraId="762B893C" w14:textId="77777777" w:rsidR="00AE6C40" w:rsidRPr="00AE6C40" w:rsidRDefault="00AE6C40" w:rsidP="00AE6C40">
      <w:pPr>
        <w:suppressAutoHyphens/>
        <w:jc w:val="both"/>
        <w:rPr>
          <w:rFonts w:ascii="Courier New" w:hAnsi="Courier New"/>
          <w:color w:val="000000"/>
          <w:sz w:val="22"/>
          <w:szCs w:val="22"/>
          <w:lang w:val="en-US" w:eastAsia="zh-CN"/>
        </w:rPr>
      </w:pPr>
    </w:p>
    <w:p w14:paraId="7F3CABC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"my_lib.h"</w:t>
      </w:r>
    </w:p>
    <w:p w14:paraId="559690D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"collectoprover.h"</w:t>
      </w:r>
    </w:p>
    <w:p w14:paraId="0C3F4DB8" w14:textId="77777777" w:rsidR="00AE6C40" w:rsidRPr="00AE6C40" w:rsidRDefault="00AE6C40" w:rsidP="00AE6C40">
      <w:pPr>
        <w:suppressAutoHyphens/>
        <w:jc w:val="both"/>
        <w:rPr>
          <w:rFonts w:ascii="Courier New" w:hAnsi="Courier New"/>
          <w:color w:val="000000"/>
          <w:sz w:val="22"/>
          <w:szCs w:val="22"/>
          <w:lang w:val="en-US" w:eastAsia="zh-CN"/>
        </w:rPr>
      </w:pPr>
    </w:p>
    <w:p w14:paraId="7395358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class Bitmap {</w:t>
      </w:r>
    </w:p>
    <w:p w14:paraId="3E326F6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public:</w:t>
      </w:r>
    </w:p>
    <w:p w14:paraId="2FE89EA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read_bmp(string filename);</w:t>
      </w:r>
    </w:p>
    <w:p w14:paraId="0A1B5D8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write_bmp(string filename);</w:t>
      </w:r>
    </w:p>
    <w:p w14:paraId="56DF333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print_file_header();</w:t>
      </w:r>
    </w:p>
    <w:p w14:paraId="4BBBDF6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print_info_header();</w:t>
      </w:r>
    </w:p>
    <w:p w14:paraId="01755A6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get_height();</w:t>
      </w:r>
    </w:p>
    <w:p w14:paraId="0E19731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get_width();</w:t>
      </w:r>
    </w:p>
    <w:p w14:paraId="0161EFA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rgbfilter(string component_name, unsigned char component_value);</w:t>
      </w:r>
    </w:p>
    <w:p w14:paraId="253305D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pix_puter(int x, int y, Rgb color);</w:t>
      </w:r>
    </w:p>
    <w:p w14:paraId="3174AF9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square(int left, int up, int side_size, int thickness, Rgb color, bool fill, Rgb fill_color);</w:t>
      </w:r>
    </w:p>
    <w:p w14:paraId="6481E9D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vector&lt;vector&lt;Rgb&gt;&gt; part_taker(int left, int up, int right, int down);</w:t>
      </w:r>
    </w:p>
    <w:p w14:paraId="66F47B6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part_placer(int left, int up, vector&lt;vector&lt;Rgb&gt;&gt; part);</w:t>
      </w:r>
    </w:p>
    <w:p w14:paraId="4C2DFA6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void exchange(int left, int up, int right, int down, char exchange_type);</w:t>
      </w:r>
    </w:p>
    <w:p w14:paraId="1AEC03C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freq_color(Rgb color);</w:t>
      </w:r>
    </w:p>
    <w:p w14:paraId="6B5ACD2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fill_circle(int Xmid, int Ymid, int r, Rgb color);</w:t>
      </w:r>
    </w:p>
    <w:p w14:paraId="157C35E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void line(int x0, int y0, int x1, int y1, int thickness, Rgb color);</w:t>
      </w:r>
    </w:p>
    <w:p w14:paraId="592D446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private:</w:t>
      </w:r>
    </w:p>
    <w:p w14:paraId="38A6CB1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BitmapFileHeader bmfh;</w:t>
      </w:r>
    </w:p>
    <w:p w14:paraId="71C9DB6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BitmapInfoHeader bmif;</w:t>
      </w:r>
    </w:p>
    <w:p w14:paraId="67F2615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H;</w:t>
      </w:r>
    </w:p>
    <w:p w14:paraId="588D5AE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unsigned int W;</w:t>
      </w:r>
    </w:p>
    <w:p w14:paraId="41E4A23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vector&lt;vector&lt;Rgb&gt;&gt; pixels;</w:t>
      </w:r>
    </w:p>
    <w:p w14:paraId="7B2FD31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74C24BFB" w14:textId="77777777" w:rsidR="00AE6C40" w:rsidRPr="00AE6C40" w:rsidRDefault="00AE6C40" w:rsidP="00AE6C40">
      <w:pPr>
        <w:suppressAutoHyphens/>
        <w:jc w:val="both"/>
        <w:rPr>
          <w:rFonts w:ascii="Courier New" w:hAnsi="Courier New"/>
          <w:color w:val="000000"/>
          <w:sz w:val="22"/>
          <w:szCs w:val="22"/>
          <w:lang w:val="en-US" w:eastAsia="zh-CN"/>
        </w:rPr>
      </w:pPr>
    </w:p>
    <w:p w14:paraId="5CE9DD95" w14:textId="77777777" w:rsidR="00AE6C40" w:rsidRPr="00AE6C40" w:rsidRDefault="00AE6C40" w:rsidP="00AE6C40">
      <w:pPr>
        <w:suppressAutoHyphens/>
        <w:jc w:val="both"/>
        <w:rPr>
          <w:rFonts w:ascii="Courier New" w:hAnsi="Courier New"/>
          <w:color w:val="000000"/>
          <w:sz w:val="22"/>
          <w:szCs w:val="22"/>
          <w:lang w:val="en-US" w:eastAsia="zh-CN"/>
        </w:rPr>
      </w:pPr>
    </w:p>
    <w:p w14:paraId="12E691A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#endif //COURSE_BMP_CLASS_H</w:t>
      </w:r>
    </w:p>
    <w:p w14:paraId="326E2BBA" w14:textId="77777777" w:rsidR="00AE6C40" w:rsidRPr="00AE6C40" w:rsidRDefault="00AE6C40" w:rsidP="00AE6C40">
      <w:pPr>
        <w:suppressAutoHyphens/>
        <w:jc w:val="both"/>
        <w:rPr>
          <w:rFonts w:ascii="Courier New" w:hAnsi="Courier New"/>
          <w:color w:val="000000"/>
          <w:sz w:val="22"/>
          <w:szCs w:val="22"/>
          <w:lang w:val="en-US" w:eastAsia="zh-CN"/>
        </w:rPr>
      </w:pPr>
    </w:p>
    <w:p w14:paraId="47904EAB" w14:textId="77777777" w:rsidR="00AE6C40" w:rsidRPr="00AE6C40" w:rsidRDefault="00AE6C40" w:rsidP="00AE6C40">
      <w:pPr>
        <w:suppressAutoHyphens/>
        <w:jc w:val="both"/>
        <w:rPr>
          <w:color w:val="000000"/>
          <w:sz w:val="28"/>
          <w:szCs w:val="28"/>
          <w:lang w:val="en-US" w:eastAsia="zh-CN"/>
        </w:rPr>
      </w:pPr>
      <w:r w:rsidRPr="00AE6C40">
        <w:rPr>
          <w:color w:val="000000"/>
          <w:sz w:val="28"/>
          <w:szCs w:val="28"/>
          <w:lang w:eastAsia="zh-CN"/>
        </w:rPr>
        <w:t>Название</w:t>
      </w:r>
      <w:r w:rsidRPr="00AE6C40">
        <w:rPr>
          <w:color w:val="000000"/>
          <w:sz w:val="28"/>
          <w:szCs w:val="28"/>
          <w:lang w:val="en-US" w:eastAsia="zh-CN"/>
        </w:rPr>
        <w:t xml:space="preserve"> </w:t>
      </w:r>
      <w:r w:rsidRPr="00AE6C40">
        <w:rPr>
          <w:color w:val="000000"/>
          <w:sz w:val="28"/>
          <w:szCs w:val="28"/>
          <w:lang w:eastAsia="zh-CN"/>
        </w:rPr>
        <w:t>файла</w:t>
      </w:r>
      <w:r w:rsidRPr="00AE6C40">
        <w:rPr>
          <w:color w:val="000000"/>
          <w:sz w:val="28"/>
          <w:szCs w:val="28"/>
          <w:lang w:val="en-US" w:eastAsia="zh-CN"/>
        </w:rPr>
        <w:t>: collectoprover.cpp</w:t>
      </w:r>
    </w:p>
    <w:p w14:paraId="0626D6A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#include "my_lib.h"</w:t>
      </w:r>
    </w:p>
    <w:p w14:paraId="1B04B688" w14:textId="77777777" w:rsidR="00AE6C40" w:rsidRPr="00AE6C40" w:rsidRDefault="00AE6C40" w:rsidP="00AE6C40">
      <w:pPr>
        <w:suppressAutoHyphens/>
        <w:jc w:val="both"/>
        <w:rPr>
          <w:rFonts w:ascii="Courier New" w:hAnsi="Courier New"/>
          <w:color w:val="000000"/>
          <w:sz w:val="22"/>
          <w:szCs w:val="22"/>
          <w:lang w:val="en-US" w:eastAsia="zh-CN"/>
        </w:rPr>
      </w:pPr>
    </w:p>
    <w:p w14:paraId="1EDB434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int int_prove(string value, string place) {</w:t>
      </w:r>
    </w:p>
    <w:p w14:paraId="5CB15D7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(value.size() == 0) {</w:t>
      </w:r>
    </w:p>
    <w:p w14:paraId="1B5AF06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"Ошибка: Не было введено - " &lt;&lt; place &lt;&lt; endl;</w:t>
      </w:r>
    </w:p>
    <w:p w14:paraId="0AC4666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exit(NO_ARG_ERR);</w:t>
      </w:r>
    </w:p>
    <w:p w14:paraId="2B9A050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4EBF44B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bool flag = false;</w:t>
      </w:r>
    </w:p>
    <w:p w14:paraId="1ABD022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err_sym = "";</w:t>
      </w:r>
    </w:p>
    <w:p w14:paraId="6008061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new_value = "";</w:t>
      </w:r>
    </w:p>
    <w:p w14:paraId="2EDF0A4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value.size(); i++) {</w:t>
      </w:r>
    </w:p>
    <w:p w14:paraId="3D9A492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(!isdigit(value[i])) {</w:t>
      </w:r>
    </w:p>
    <w:p w14:paraId="62F4D3E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(strchr(err_sym.c_str(), value[i]) == NULL) err_sym += value[i];</w:t>
      </w:r>
    </w:p>
    <w:p w14:paraId="6571247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flag = true;</w:t>
      </w:r>
    </w:p>
    <w:p w14:paraId="4091FA1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 else {</w:t>
      </w:r>
    </w:p>
    <w:p w14:paraId="3B34626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new_value += value[i];</w:t>
      </w:r>
    </w:p>
    <w:p w14:paraId="63AF0026" w14:textId="77777777" w:rsidR="00AE6C40" w:rsidRPr="000F0845"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w:t>
      </w:r>
      <w:r w:rsidRPr="000F0845">
        <w:rPr>
          <w:rFonts w:ascii="Courier New" w:hAnsi="Courier New"/>
          <w:color w:val="000000"/>
          <w:sz w:val="22"/>
          <w:szCs w:val="22"/>
          <w:lang w:eastAsia="zh-CN"/>
        </w:rPr>
        <w:t>}</w:t>
      </w:r>
    </w:p>
    <w:p w14:paraId="4BA594A2" w14:textId="77777777" w:rsidR="00AE6C40" w:rsidRPr="00AE6C40" w:rsidRDefault="00AE6C40" w:rsidP="00AE6C40">
      <w:pPr>
        <w:suppressAutoHyphens/>
        <w:jc w:val="both"/>
        <w:rPr>
          <w:rFonts w:ascii="Courier New" w:hAnsi="Courier New"/>
          <w:color w:val="000000"/>
          <w:sz w:val="22"/>
          <w:szCs w:val="22"/>
          <w:lang w:eastAsia="zh-CN"/>
        </w:rPr>
      </w:pPr>
      <w:r w:rsidRPr="000F0845">
        <w:rPr>
          <w:rFonts w:ascii="Courier New" w:hAnsi="Courier New"/>
          <w:color w:val="000000"/>
          <w:sz w:val="22"/>
          <w:szCs w:val="22"/>
          <w:lang w:eastAsia="zh-CN"/>
        </w:rPr>
        <w:t xml:space="preserve">    </w:t>
      </w:r>
      <w:r w:rsidRPr="00AE6C40">
        <w:rPr>
          <w:rFonts w:ascii="Courier New" w:hAnsi="Courier New"/>
          <w:color w:val="000000"/>
          <w:sz w:val="22"/>
          <w:szCs w:val="22"/>
          <w:lang w:eastAsia="zh-CN"/>
        </w:rPr>
        <w:t>}</w:t>
      </w:r>
    </w:p>
    <w:p w14:paraId="2A43FB19"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if</w:t>
      </w: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flag</w:t>
      </w:r>
      <w:r w:rsidRPr="00AE6C40">
        <w:rPr>
          <w:rFonts w:ascii="Courier New" w:hAnsi="Courier New"/>
          <w:color w:val="000000"/>
          <w:sz w:val="22"/>
          <w:szCs w:val="22"/>
          <w:lang w:eastAsia="zh-CN"/>
        </w:rPr>
        <w:t>) {</w:t>
      </w:r>
    </w:p>
    <w:p w14:paraId="0D04A54F"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"Возможная ошибка устранена: Лишние символы [" &lt;&lt; </w:t>
      </w:r>
      <w:r w:rsidRPr="00AE6C40">
        <w:rPr>
          <w:rFonts w:ascii="Courier New" w:hAnsi="Courier New"/>
          <w:color w:val="000000"/>
          <w:sz w:val="22"/>
          <w:szCs w:val="22"/>
          <w:lang w:val="en-US" w:eastAsia="zh-CN"/>
        </w:rPr>
        <w:t>err</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sym</w:t>
      </w:r>
      <w:r w:rsidRPr="00AE6C40">
        <w:rPr>
          <w:rFonts w:ascii="Courier New" w:hAnsi="Courier New"/>
          <w:color w:val="000000"/>
          <w:sz w:val="22"/>
          <w:szCs w:val="22"/>
          <w:lang w:eastAsia="zh-CN"/>
        </w:rPr>
        <w:t xml:space="preserve"> &lt;&lt; "] в значении - " &lt;&lt; </w:t>
      </w:r>
      <w:r w:rsidRPr="00AE6C40">
        <w:rPr>
          <w:rFonts w:ascii="Courier New" w:hAnsi="Courier New"/>
          <w:color w:val="000000"/>
          <w:sz w:val="22"/>
          <w:szCs w:val="22"/>
          <w:lang w:val="en-US" w:eastAsia="zh-CN"/>
        </w:rPr>
        <w:t>place</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0646762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w:t>
      </w:r>
    </w:p>
    <w:p w14:paraId="582FA7A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stoi(new_value);</w:t>
      </w:r>
    </w:p>
    <w:p w14:paraId="3740C58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4AE6CDE5" w14:textId="77777777" w:rsidR="00AE6C40" w:rsidRPr="00AE6C40" w:rsidRDefault="00AE6C40" w:rsidP="00AE6C40">
      <w:pPr>
        <w:suppressAutoHyphens/>
        <w:jc w:val="both"/>
        <w:rPr>
          <w:rFonts w:ascii="Courier New" w:hAnsi="Courier New"/>
          <w:color w:val="000000"/>
          <w:sz w:val="22"/>
          <w:szCs w:val="22"/>
          <w:lang w:val="en-US" w:eastAsia="zh-CN"/>
        </w:rPr>
      </w:pPr>
    </w:p>
    <w:p w14:paraId="13759BB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unsigned char color_value_prove(string value) {</w:t>
      </w:r>
    </w:p>
    <w:p w14:paraId="21E386E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pix_val = int_prove(value, "Значение цвета пикселя");</w:t>
      </w:r>
    </w:p>
    <w:p w14:paraId="30BC554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(0 &lt;= pix_val &amp;&amp; pix_val &lt;= 255) return pix_val;</w:t>
      </w:r>
    </w:p>
    <w:p w14:paraId="4420E94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"Ошибка: Значение цвета пикселя должно быть в диапазоне от 0 до 255. </w:t>
      </w:r>
      <w:r w:rsidRPr="00AE6C40">
        <w:rPr>
          <w:rFonts w:ascii="Courier New" w:hAnsi="Courier New"/>
          <w:color w:val="000000"/>
          <w:sz w:val="22"/>
          <w:szCs w:val="22"/>
          <w:lang w:val="en-US" w:eastAsia="zh-CN"/>
        </w:rPr>
        <w:t>Было введено значение - " &lt;&lt; pix_val &lt;&lt; endl;</w:t>
      </w:r>
    </w:p>
    <w:p w14:paraId="3DA10F4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exit(ARG_ERR);</w:t>
      </w:r>
    </w:p>
    <w:p w14:paraId="66D3ADC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61BF3BE1" w14:textId="77777777" w:rsidR="00AE6C40" w:rsidRPr="00AE6C40" w:rsidRDefault="00AE6C40" w:rsidP="00AE6C40">
      <w:pPr>
        <w:suppressAutoHyphens/>
        <w:jc w:val="both"/>
        <w:rPr>
          <w:rFonts w:ascii="Courier New" w:hAnsi="Courier New"/>
          <w:color w:val="000000"/>
          <w:sz w:val="22"/>
          <w:szCs w:val="22"/>
          <w:lang w:val="en-US" w:eastAsia="zh-CN"/>
        </w:rPr>
      </w:pPr>
    </w:p>
    <w:p w14:paraId="00691F9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Rgb color_prove(string color) {</w:t>
      </w:r>
    </w:p>
    <w:p w14:paraId="5BEE09E5"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if</w:t>
      </w: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color</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size</w:t>
      </w:r>
      <w:r w:rsidRPr="00AE6C40">
        <w:rPr>
          <w:rFonts w:ascii="Courier New" w:hAnsi="Courier New"/>
          <w:color w:val="000000"/>
          <w:sz w:val="22"/>
          <w:szCs w:val="22"/>
          <w:lang w:eastAsia="zh-CN"/>
        </w:rPr>
        <w:t>() == 0) {</w:t>
      </w:r>
    </w:p>
    <w:p w14:paraId="55FE83D0"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"Ошибка: Значение цвета не было введено"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2013A0D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exit(NO_ARG_ERR);</w:t>
      </w:r>
    </w:p>
    <w:p w14:paraId="2C0D857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1DC5CC4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Rgb new_color;</w:t>
      </w:r>
    </w:p>
    <w:p w14:paraId="483B3D9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color += '.';</w:t>
      </w:r>
    </w:p>
    <w:p w14:paraId="23B6128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color_val = "";</w:t>
      </w:r>
    </w:p>
    <w:p w14:paraId="1AF2CFD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mode = 0; //0 - red, 1 - green, 2 - blue</w:t>
      </w:r>
    </w:p>
    <w:p w14:paraId="701C476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color.size(); i++) {</w:t>
      </w:r>
    </w:p>
    <w:p w14:paraId="07ECA55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(isdigit(color[i])) {</w:t>
      </w:r>
    </w:p>
    <w:p w14:paraId="1C8EFF5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color_val += color[i];</w:t>
      </w:r>
    </w:p>
    <w:p w14:paraId="34E6DAE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 else if (color[i] == '.') {</w:t>
      </w:r>
    </w:p>
    <w:p w14:paraId="1768235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switch (mode) {</w:t>
      </w:r>
    </w:p>
    <w:p w14:paraId="1120712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0:</w:t>
      </w:r>
    </w:p>
    <w:p w14:paraId="24A2005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new_color.r = color_value_prove(color_val);</w:t>
      </w:r>
    </w:p>
    <w:p w14:paraId="75F410A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2F2EB01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1:</w:t>
      </w:r>
    </w:p>
    <w:p w14:paraId="2D26B78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new_color.g = color_value_prove(color_val);</w:t>
      </w:r>
    </w:p>
    <w:p w14:paraId="415B86F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break;</w:t>
      </w:r>
    </w:p>
    <w:p w14:paraId="6F55922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case 2:</w:t>
      </w:r>
    </w:p>
    <w:p w14:paraId="40D5265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new_color.b = color_value_prove(color_val);</w:t>
      </w:r>
    </w:p>
    <w:p w14:paraId="4C2C530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new_color;</w:t>
      </w:r>
    </w:p>
    <w:p w14:paraId="5B7A570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7F69DB2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color_val = "";</w:t>
      </w:r>
    </w:p>
    <w:p w14:paraId="1B090358" w14:textId="77777777" w:rsidR="00AE6C40" w:rsidRPr="000F0845"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mode</w:t>
      </w:r>
      <w:r w:rsidRPr="000F0845">
        <w:rPr>
          <w:rFonts w:ascii="Courier New" w:hAnsi="Courier New"/>
          <w:color w:val="000000"/>
          <w:sz w:val="22"/>
          <w:szCs w:val="22"/>
          <w:lang w:eastAsia="zh-CN"/>
        </w:rPr>
        <w:t>++;</w:t>
      </w:r>
    </w:p>
    <w:p w14:paraId="43D205D5" w14:textId="77777777" w:rsidR="00AE6C40" w:rsidRPr="000F0845" w:rsidRDefault="00AE6C40" w:rsidP="00AE6C40">
      <w:pPr>
        <w:suppressAutoHyphens/>
        <w:jc w:val="both"/>
        <w:rPr>
          <w:rFonts w:ascii="Courier New" w:hAnsi="Courier New"/>
          <w:color w:val="000000"/>
          <w:sz w:val="22"/>
          <w:szCs w:val="22"/>
          <w:lang w:eastAsia="zh-CN"/>
        </w:rPr>
      </w:pPr>
      <w:r w:rsidRPr="000F0845">
        <w:rPr>
          <w:rFonts w:ascii="Courier New" w:hAnsi="Courier New"/>
          <w:color w:val="000000"/>
          <w:sz w:val="22"/>
          <w:szCs w:val="22"/>
          <w:lang w:eastAsia="zh-CN"/>
        </w:rPr>
        <w:t xml:space="preserve">        }</w:t>
      </w:r>
    </w:p>
    <w:p w14:paraId="6B36A56D" w14:textId="77777777" w:rsidR="00AE6C40" w:rsidRPr="00AE6C40" w:rsidRDefault="00AE6C40" w:rsidP="00AE6C40">
      <w:pPr>
        <w:suppressAutoHyphens/>
        <w:jc w:val="both"/>
        <w:rPr>
          <w:rFonts w:ascii="Courier New" w:hAnsi="Courier New"/>
          <w:color w:val="000000"/>
          <w:sz w:val="22"/>
          <w:szCs w:val="22"/>
          <w:lang w:eastAsia="zh-CN"/>
        </w:rPr>
      </w:pPr>
      <w:r w:rsidRPr="000F0845">
        <w:rPr>
          <w:rFonts w:ascii="Courier New" w:hAnsi="Courier New"/>
          <w:color w:val="000000"/>
          <w:sz w:val="22"/>
          <w:szCs w:val="22"/>
          <w:lang w:eastAsia="zh-CN"/>
        </w:rPr>
        <w:t xml:space="preserve">    </w:t>
      </w:r>
      <w:r w:rsidRPr="00AE6C40">
        <w:rPr>
          <w:rFonts w:ascii="Courier New" w:hAnsi="Courier New"/>
          <w:color w:val="000000"/>
          <w:sz w:val="22"/>
          <w:szCs w:val="22"/>
          <w:lang w:eastAsia="zh-CN"/>
        </w:rPr>
        <w:t>}</w:t>
      </w:r>
    </w:p>
    <w:p w14:paraId="2A7539C4"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"Ошибка: Недостаточно аргументов цвета пикселей"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6E35CEB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exit(NO_ARG_ERR);</w:t>
      </w:r>
    </w:p>
    <w:p w14:paraId="214863B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7126AC36" w14:textId="77777777" w:rsidR="00AE6C40" w:rsidRPr="00AE6C40" w:rsidRDefault="00AE6C40" w:rsidP="00AE6C40">
      <w:pPr>
        <w:suppressAutoHyphens/>
        <w:jc w:val="both"/>
        <w:rPr>
          <w:rFonts w:ascii="Courier New" w:hAnsi="Courier New"/>
          <w:color w:val="000000"/>
          <w:sz w:val="22"/>
          <w:szCs w:val="22"/>
          <w:lang w:val="en-US" w:eastAsia="zh-CN"/>
        </w:rPr>
      </w:pPr>
    </w:p>
    <w:p w14:paraId="73A9850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string component_name_prove(string comp) {</w:t>
      </w:r>
    </w:p>
    <w:p w14:paraId="49626A9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comp.size(); i++) {</w:t>
      </w:r>
    </w:p>
    <w:p w14:paraId="5F9FEA1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comp[i] = tolower(comp[i]);</w:t>
      </w:r>
    </w:p>
    <w:p w14:paraId="14E52A6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698C9C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(comp == "red" || comp == "green" || comp == "blue") {</w:t>
      </w:r>
    </w:p>
    <w:p w14:paraId="1E8088C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comp;</w:t>
      </w:r>
    </w:p>
    <w:p w14:paraId="440C968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1F6CCFF" w14:textId="77777777" w:rsidR="00AE6C40" w:rsidRPr="000F0845"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0F0845">
        <w:rPr>
          <w:rFonts w:ascii="Courier New" w:hAnsi="Courier New"/>
          <w:color w:val="000000"/>
          <w:sz w:val="22"/>
          <w:szCs w:val="22"/>
          <w:lang w:val="en-US" w:eastAsia="zh-CN"/>
        </w:rPr>
        <w:t xml:space="preserve"> &lt;&lt; "</w:t>
      </w:r>
      <w:r w:rsidRPr="00AE6C40">
        <w:rPr>
          <w:rFonts w:ascii="Courier New" w:hAnsi="Courier New"/>
          <w:color w:val="000000"/>
          <w:sz w:val="22"/>
          <w:szCs w:val="22"/>
          <w:lang w:eastAsia="zh-CN"/>
        </w:rPr>
        <w:t>Ошибка</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Некорректный</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цвет</w:t>
      </w:r>
      <w:r w:rsidRPr="000F0845">
        <w:rPr>
          <w:rFonts w:ascii="Courier New" w:hAnsi="Courier New"/>
          <w:color w:val="000000"/>
          <w:sz w:val="22"/>
          <w:szCs w:val="22"/>
          <w:lang w:val="en-US" w:eastAsia="zh-CN"/>
        </w:rPr>
        <w:t xml:space="preserve"> - " &lt;&lt; </w:t>
      </w:r>
      <w:r w:rsidRPr="00AE6C40">
        <w:rPr>
          <w:rFonts w:ascii="Courier New" w:hAnsi="Courier New"/>
          <w:color w:val="000000"/>
          <w:sz w:val="22"/>
          <w:szCs w:val="22"/>
          <w:lang w:val="en-US" w:eastAsia="zh-CN"/>
        </w:rPr>
        <w:t>comp</w:t>
      </w:r>
      <w:r w:rsidRPr="000F0845">
        <w:rPr>
          <w:rFonts w:ascii="Courier New" w:hAnsi="Courier New"/>
          <w:color w:val="000000"/>
          <w:sz w:val="22"/>
          <w:szCs w:val="22"/>
          <w:lang w:val="en-US" w:eastAsia="zh-CN"/>
        </w:rPr>
        <w:t xml:space="preserve"> &lt;&lt; </w:t>
      </w:r>
      <w:r w:rsidRPr="00AE6C40">
        <w:rPr>
          <w:rFonts w:ascii="Courier New" w:hAnsi="Courier New"/>
          <w:color w:val="000000"/>
          <w:sz w:val="22"/>
          <w:szCs w:val="22"/>
          <w:lang w:val="en-US" w:eastAsia="zh-CN"/>
        </w:rPr>
        <w:t>endl</w:t>
      </w:r>
      <w:r w:rsidRPr="000F0845">
        <w:rPr>
          <w:rFonts w:ascii="Courier New" w:hAnsi="Courier New"/>
          <w:color w:val="000000"/>
          <w:sz w:val="22"/>
          <w:szCs w:val="22"/>
          <w:lang w:val="en-US" w:eastAsia="zh-CN"/>
        </w:rPr>
        <w:t>;</w:t>
      </w:r>
    </w:p>
    <w:p w14:paraId="64232F52" w14:textId="77777777" w:rsidR="00AE6C40" w:rsidRPr="00AE6C40" w:rsidRDefault="00AE6C40" w:rsidP="00AE6C40">
      <w:pPr>
        <w:suppressAutoHyphens/>
        <w:jc w:val="both"/>
        <w:rPr>
          <w:rFonts w:ascii="Courier New" w:hAnsi="Courier New"/>
          <w:color w:val="000000"/>
          <w:sz w:val="22"/>
          <w:szCs w:val="22"/>
          <w:lang w:val="en-US" w:eastAsia="zh-CN"/>
        </w:rPr>
      </w:pP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val="en-US" w:eastAsia="zh-CN"/>
        </w:rPr>
        <w:t>exit(ARG_ERR);</w:t>
      </w:r>
    </w:p>
    <w:p w14:paraId="34DB511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5CC24282" w14:textId="77777777" w:rsidR="00AE6C40" w:rsidRPr="00AE6C40" w:rsidRDefault="00AE6C40" w:rsidP="00AE6C40">
      <w:pPr>
        <w:suppressAutoHyphens/>
        <w:jc w:val="both"/>
        <w:rPr>
          <w:rFonts w:ascii="Courier New" w:hAnsi="Courier New"/>
          <w:color w:val="000000"/>
          <w:sz w:val="22"/>
          <w:szCs w:val="22"/>
          <w:lang w:val="en-US" w:eastAsia="zh-CN"/>
        </w:rPr>
      </w:pPr>
    </w:p>
    <w:p w14:paraId="237E51B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vector&lt;int&gt; coord_prove(string coord, int H) {</w:t>
      </w:r>
    </w:p>
    <w:p w14:paraId="4010AC5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coord += '.';</w:t>
      </w:r>
    </w:p>
    <w:p w14:paraId="5AAFA86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vector&lt;int&gt; v_coord(2);</w:t>
      </w:r>
    </w:p>
    <w:p w14:paraId="1FDC060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int cnt = 0;</w:t>
      </w:r>
    </w:p>
    <w:p w14:paraId="56E0247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string coordinate;</w:t>
      </w:r>
    </w:p>
    <w:p w14:paraId="6FE4C97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coord.size(); i++) {</w:t>
      </w:r>
    </w:p>
    <w:p w14:paraId="3711D65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(isdigit(coord[i])) {</w:t>
      </w:r>
    </w:p>
    <w:p w14:paraId="42578D1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coordinate += coord[i];</w:t>
      </w:r>
    </w:p>
    <w:p w14:paraId="33CD410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 else if (coord[i] == '.') {</w:t>
      </w:r>
    </w:p>
    <w:p w14:paraId="6444FC9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v_coord[cnt] = int_prove(coordinate, "Значение координат.");</w:t>
      </w:r>
    </w:p>
    <w:p w14:paraId="459C070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cnt++;</w:t>
      </w:r>
    </w:p>
    <w:p w14:paraId="0DC651E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coordinate = "";</w:t>
      </w:r>
    </w:p>
    <w:p w14:paraId="0C41449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3EF132B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(cnt == 2) {</w:t>
      </w:r>
    </w:p>
    <w:p w14:paraId="46346D5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//Переворот второй координаты</w:t>
      </w:r>
    </w:p>
    <w:p w14:paraId="6453F6B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v_coord[1] = H - 1 - v_coord[1];</w:t>
      </w:r>
    </w:p>
    <w:p w14:paraId="042D2008"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return</w:t>
      </w: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v</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coord</w:t>
      </w:r>
      <w:r w:rsidRPr="00AE6C40">
        <w:rPr>
          <w:rFonts w:ascii="Courier New" w:hAnsi="Courier New"/>
          <w:color w:val="000000"/>
          <w:sz w:val="22"/>
          <w:szCs w:val="22"/>
          <w:lang w:eastAsia="zh-CN"/>
        </w:rPr>
        <w:t>;</w:t>
      </w:r>
    </w:p>
    <w:p w14:paraId="523279F1"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p>
    <w:p w14:paraId="757D04BD"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p>
    <w:p w14:paraId="582BBFF8"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"Ошибка: Нет или не хватает значений координат.";</w:t>
      </w:r>
    </w:p>
    <w:p w14:paraId="217069EF"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lastRenderedPageBreak/>
        <w:t xml:space="preserve">    </w:t>
      </w:r>
      <w:r w:rsidRPr="00AE6C40">
        <w:rPr>
          <w:rFonts w:ascii="Courier New" w:hAnsi="Courier New"/>
          <w:color w:val="000000"/>
          <w:sz w:val="22"/>
          <w:szCs w:val="22"/>
          <w:lang w:val="en-US" w:eastAsia="zh-CN"/>
        </w:rPr>
        <w:t>exit(NO_ARG_ERR);</w:t>
      </w:r>
    </w:p>
    <w:p w14:paraId="709CAB5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45655D27" w14:textId="77777777" w:rsidR="00AE6C40" w:rsidRPr="00AE6C40" w:rsidRDefault="00AE6C40" w:rsidP="00AE6C40">
      <w:pPr>
        <w:suppressAutoHyphens/>
        <w:jc w:val="both"/>
        <w:rPr>
          <w:rFonts w:ascii="Courier New" w:hAnsi="Courier New"/>
          <w:color w:val="000000"/>
          <w:sz w:val="22"/>
          <w:szCs w:val="22"/>
          <w:lang w:val="en-US" w:eastAsia="zh-CN"/>
        </w:rPr>
      </w:pPr>
    </w:p>
    <w:p w14:paraId="5CB37E7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char exchange_type_prove(string exchange_type) {</w:t>
      </w:r>
    </w:p>
    <w:p w14:paraId="6D07077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(!exchange_type.size()) {</w:t>
      </w:r>
    </w:p>
    <w:p w14:paraId="41B5A26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"Ошибка: Не введен способ обмена частей" &lt;&lt; endl;</w:t>
      </w:r>
    </w:p>
    <w:p w14:paraId="70249C0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exit(NO_ARG_ERR);</w:t>
      </w:r>
    </w:p>
    <w:p w14:paraId="47831C2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0BDCBD9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for (int i = 0; i &lt; exchange_type.size(); i++) {</w:t>
      </w:r>
    </w:p>
    <w:p w14:paraId="2E62427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exchange_type[i] = tolower(exchange_type[i]);</w:t>
      </w:r>
    </w:p>
    <w:p w14:paraId="0A9DA03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5C16FEB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if (exchange_type == "clockwise" || exchange_type == "counterclockwise" || exchange_type == "diagonals") {</w:t>
      </w:r>
    </w:p>
    <w:p w14:paraId="7935C16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return exchange_type[1];</w:t>
      </w:r>
    </w:p>
    <w:p w14:paraId="1E49D5A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w:t>
      </w:r>
    </w:p>
    <w:p w14:paraId="1197237E" w14:textId="77777777" w:rsidR="00AE6C40" w:rsidRPr="000F0845"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0F0845">
        <w:rPr>
          <w:rFonts w:ascii="Courier New" w:hAnsi="Courier New"/>
          <w:color w:val="000000"/>
          <w:sz w:val="22"/>
          <w:szCs w:val="22"/>
          <w:lang w:val="en-US" w:eastAsia="zh-CN"/>
        </w:rPr>
        <w:t xml:space="preserve"> &lt;&lt; "</w:t>
      </w:r>
      <w:r w:rsidRPr="00AE6C40">
        <w:rPr>
          <w:rFonts w:ascii="Courier New" w:hAnsi="Courier New"/>
          <w:color w:val="000000"/>
          <w:sz w:val="22"/>
          <w:szCs w:val="22"/>
          <w:lang w:eastAsia="zh-CN"/>
        </w:rPr>
        <w:t>Ошибка</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Некорректный</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способ</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обмена</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частей</w:t>
      </w:r>
      <w:r w:rsidRPr="000F0845">
        <w:rPr>
          <w:rFonts w:ascii="Courier New" w:hAnsi="Courier New"/>
          <w:color w:val="000000"/>
          <w:sz w:val="22"/>
          <w:szCs w:val="22"/>
          <w:lang w:val="en-US" w:eastAsia="zh-CN"/>
        </w:rPr>
        <w:t xml:space="preserve"> - " &lt;&lt; </w:t>
      </w:r>
      <w:r w:rsidRPr="00AE6C40">
        <w:rPr>
          <w:rFonts w:ascii="Courier New" w:hAnsi="Courier New"/>
          <w:color w:val="000000"/>
          <w:sz w:val="22"/>
          <w:szCs w:val="22"/>
          <w:lang w:val="en-US" w:eastAsia="zh-CN"/>
        </w:rPr>
        <w:t>exchange</w:t>
      </w:r>
      <w:r w:rsidRPr="000F0845">
        <w:rPr>
          <w:rFonts w:ascii="Courier New" w:hAnsi="Courier New"/>
          <w:color w:val="000000"/>
          <w:sz w:val="22"/>
          <w:szCs w:val="22"/>
          <w:lang w:val="en-US" w:eastAsia="zh-CN"/>
        </w:rPr>
        <w:t>_</w:t>
      </w:r>
      <w:r w:rsidRPr="00AE6C40">
        <w:rPr>
          <w:rFonts w:ascii="Courier New" w:hAnsi="Courier New"/>
          <w:color w:val="000000"/>
          <w:sz w:val="22"/>
          <w:szCs w:val="22"/>
          <w:lang w:val="en-US" w:eastAsia="zh-CN"/>
        </w:rPr>
        <w:t>type</w:t>
      </w:r>
      <w:r w:rsidRPr="000F0845">
        <w:rPr>
          <w:rFonts w:ascii="Courier New" w:hAnsi="Courier New"/>
          <w:color w:val="000000"/>
          <w:sz w:val="22"/>
          <w:szCs w:val="22"/>
          <w:lang w:val="en-US" w:eastAsia="zh-CN"/>
        </w:rPr>
        <w:t xml:space="preserve"> &lt;&lt; </w:t>
      </w:r>
      <w:r w:rsidRPr="00AE6C40">
        <w:rPr>
          <w:rFonts w:ascii="Courier New" w:hAnsi="Courier New"/>
          <w:color w:val="000000"/>
          <w:sz w:val="22"/>
          <w:szCs w:val="22"/>
          <w:lang w:val="en-US" w:eastAsia="zh-CN"/>
        </w:rPr>
        <w:t>endl</w:t>
      </w:r>
      <w:r w:rsidRPr="000F0845">
        <w:rPr>
          <w:rFonts w:ascii="Courier New" w:hAnsi="Courier New"/>
          <w:color w:val="000000"/>
          <w:sz w:val="22"/>
          <w:szCs w:val="22"/>
          <w:lang w:val="en-US" w:eastAsia="zh-CN"/>
        </w:rPr>
        <w:t>;</w:t>
      </w:r>
    </w:p>
    <w:p w14:paraId="6E3963D9" w14:textId="77777777" w:rsidR="00AE6C40" w:rsidRPr="00AE6C40" w:rsidRDefault="00AE6C40" w:rsidP="00AE6C40">
      <w:pPr>
        <w:suppressAutoHyphens/>
        <w:jc w:val="both"/>
        <w:rPr>
          <w:rFonts w:ascii="Courier New" w:hAnsi="Courier New"/>
          <w:color w:val="000000"/>
          <w:sz w:val="22"/>
          <w:szCs w:val="22"/>
          <w:lang w:val="en-US" w:eastAsia="zh-CN"/>
        </w:rPr>
      </w:pP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val="en-US" w:eastAsia="zh-CN"/>
        </w:rPr>
        <w:t>exit(ARG_ERR);</w:t>
      </w:r>
    </w:p>
    <w:p w14:paraId="2AB87C3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0280F6C3" w14:textId="77777777" w:rsidR="00AE6C40" w:rsidRPr="00AE6C40" w:rsidRDefault="00AE6C40" w:rsidP="00AE6C40">
      <w:pPr>
        <w:suppressAutoHyphens/>
        <w:jc w:val="both"/>
        <w:rPr>
          <w:rFonts w:ascii="Courier New" w:hAnsi="Courier New"/>
          <w:color w:val="000000"/>
          <w:sz w:val="22"/>
          <w:szCs w:val="22"/>
          <w:lang w:val="en-US" w:eastAsia="zh-CN"/>
        </w:rPr>
      </w:pPr>
    </w:p>
    <w:p w14:paraId="28874898" w14:textId="77777777" w:rsidR="00AE6C40" w:rsidRPr="000F0845" w:rsidRDefault="00AE6C40" w:rsidP="00AE6C40">
      <w:pPr>
        <w:suppressAutoHyphens/>
        <w:jc w:val="both"/>
        <w:rPr>
          <w:rFonts w:ascii="Courier New" w:hAnsi="Courier New"/>
          <w:color w:val="000000"/>
          <w:sz w:val="22"/>
          <w:szCs w:val="22"/>
          <w:lang w:val="en-US" w:eastAsia="zh-CN"/>
        </w:rPr>
      </w:pPr>
      <w:r w:rsidRPr="000F0845">
        <w:rPr>
          <w:rFonts w:ascii="Courier New" w:hAnsi="Courier New"/>
          <w:color w:val="000000"/>
          <w:sz w:val="22"/>
          <w:szCs w:val="22"/>
          <w:lang w:val="en-US" w:eastAsia="zh-CN"/>
        </w:rPr>
        <w:t>#</w:t>
      </w:r>
      <w:r w:rsidRPr="00AE6C40">
        <w:rPr>
          <w:rFonts w:ascii="Courier New" w:hAnsi="Courier New"/>
          <w:color w:val="000000"/>
          <w:sz w:val="22"/>
          <w:szCs w:val="22"/>
          <w:lang w:val="en-US" w:eastAsia="zh-CN"/>
        </w:rPr>
        <w:t>define</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val="en-US" w:eastAsia="zh-CN"/>
        </w:rPr>
        <w:t>RESET</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val="en-US" w:eastAsia="zh-CN"/>
        </w:rPr>
        <w:t>x</w:t>
      </w:r>
      <w:r w:rsidRPr="000F0845">
        <w:rPr>
          <w:rFonts w:ascii="Courier New" w:hAnsi="Courier New"/>
          <w:color w:val="000000"/>
          <w:sz w:val="22"/>
          <w:szCs w:val="22"/>
          <w:lang w:val="en-US" w:eastAsia="zh-CN"/>
        </w:rPr>
        <w:t>1</w:t>
      </w:r>
      <w:r w:rsidRPr="00AE6C40">
        <w:rPr>
          <w:rFonts w:ascii="Courier New" w:hAnsi="Courier New"/>
          <w:color w:val="000000"/>
          <w:sz w:val="22"/>
          <w:szCs w:val="22"/>
          <w:lang w:val="en-US" w:eastAsia="zh-CN"/>
        </w:rPr>
        <w:t>B</w:t>
      </w:r>
      <w:r w:rsidRPr="000F0845">
        <w:rPr>
          <w:rFonts w:ascii="Courier New" w:hAnsi="Courier New"/>
          <w:color w:val="000000"/>
          <w:sz w:val="22"/>
          <w:szCs w:val="22"/>
          <w:lang w:val="en-US" w:eastAsia="zh-CN"/>
        </w:rPr>
        <w:t>[0</w:t>
      </w:r>
      <w:r w:rsidRPr="00AE6C40">
        <w:rPr>
          <w:rFonts w:ascii="Courier New" w:hAnsi="Courier New"/>
          <w:color w:val="000000"/>
          <w:sz w:val="22"/>
          <w:szCs w:val="22"/>
          <w:lang w:val="en-US" w:eastAsia="zh-CN"/>
        </w:rPr>
        <w:t>m</w:t>
      </w:r>
      <w:r w:rsidRPr="000F0845">
        <w:rPr>
          <w:rFonts w:ascii="Courier New" w:hAnsi="Courier New"/>
          <w:color w:val="000000"/>
          <w:sz w:val="22"/>
          <w:szCs w:val="22"/>
          <w:lang w:val="en-US" w:eastAsia="zh-CN"/>
        </w:rPr>
        <w:t>" //</w:t>
      </w:r>
      <w:r w:rsidRPr="00AE6C40">
        <w:rPr>
          <w:rFonts w:ascii="Courier New" w:hAnsi="Courier New"/>
          <w:color w:val="000000"/>
          <w:sz w:val="22"/>
          <w:szCs w:val="22"/>
          <w:lang w:eastAsia="zh-CN"/>
        </w:rPr>
        <w:t>Обычный</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вывод</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в</w:t>
      </w:r>
      <w:r w:rsidRPr="000F0845">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консоль</w:t>
      </w:r>
    </w:p>
    <w:p w14:paraId="68F8BA1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MAIN_TEXT "\x1B[1;4;36m" //Главный заголовок</w:t>
      </w:r>
    </w:p>
    <w:p w14:paraId="290746F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SECOND_TEXT "\x1B[1;34m" //Заголовки</w:t>
      </w:r>
    </w:p>
    <w:p w14:paraId="173B3AD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FLAG_COLOR "\x1B[1;32m" //Флаги</w:t>
      </w:r>
    </w:p>
    <w:p w14:paraId="564C34C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DESCRIPTION "\x1B[1;35m" //Описание функций</w:t>
      </w:r>
    </w:p>
    <w:p w14:paraId="44916965" w14:textId="77777777" w:rsidR="00AE6C40" w:rsidRPr="00AE6C40" w:rsidRDefault="00AE6C40" w:rsidP="00AE6C40">
      <w:pPr>
        <w:suppressAutoHyphens/>
        <w:jc w:val="both"/>
        <w:rPr>
          <w:rFonts w:ascii="Courier New" w:hAnsi="Courier New"/>
          <w:color w:val="000000"/>
          <w:sz w:val="22"/>
          <w:szCs w:val="22"/>
          <w:lang w:val="en-US" w:eastAsia="zh-CN"/>
        </w:rPr>
      </w:pPr>
    </w:p>
    <w:p w14:paraId="19851CE3"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void</w:t>
      </w: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help</w:t>
      </w:r>
      <w:r w:rsidRPr="00AE6C40">
        <w:rPr>
          <w:rFonts w:ascii="Courier New" w:hAnsi="Courier New"/>
          <w:color w:val="000000"/>
          <w:sz w:val="22"/>
          <w:szCs w:val="22"/>
          <w:lang w:eastAsia="zh-CN"/>
        </w:rPr>
        <w:t>() {</w:t>
      </w:r>
    </w:p>
    <w:p w14:paraId="22B1F819"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MAIN</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TEXT</w:t>
      </w:r>
      <w:r w:rsidRPr="00AE6C40">
        <w:rPr>
          <w:rFonts w:ascii="Courier New" w:hAnsi="Courier New"/>
          <w:color w:val="000000"/>
          <w:sz w:val="22"/>
          <w:szCs w:val="22"/>
          <w:lang w:eastAsia="zh-CN"/>
        </w:rPr>
        <w:t xml:space="preserve"> &lt;&lt; "ВАС ПРИВЕТСТВУЕТ СПРАВОЧНИК, КОТОРЫЙ РАССКАЖЕТ О РАБОТЕ ПРОГРАММЫ"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2087A370" w14:textId="77777777" w:rsidR="00AE6C40" w:rsidRPr="00AE6C40" w:rsidRDefault="00AE6C40" w:rsidP="00AE6C40">
      <w:pPr>
        <w:suppressAutoHyphens/>
        <w:jc w:val="both"/>
        <w:rPr>
          <w:rFonts w:ascii="Courier New" w:hAnsi="Courier New"/>
          <w:color w:val="000000"/>
          <w:sz w:val="22"/>
          <w:szCs w:val="22"/>
          <w:lang w:eastAsia="zh-CN"/>
        </w:rPr>
      </w:pPr>
    </w:p>
    <w:p w14:paraId="0E95B6B0"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MAIN</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TEXT</w:t>
      </w:r>
      <w:r w:rsidRPr="00AE6C40">
        <w:rPr>
          <w:rFonts w:ascii="Courier New" w:hAnsi="Courier New"/>
          <w:color w:val="000000"/>
          <w:sz w:val="22"/>
          <w:szCs w:val="22"/>
          <w:lang w:eastAsia="zh-CN"/>
        </w:rPr>
        <w:t xml:space="preserve"> &lt;&lt; "ФЛАГИ СПРАВКИ, ВВОДА, ВЫВОДА, ДОПОЛНИТЕЛЬНОЙ ИНФОРМАЦИИ"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208E3DDB" w14:textId="77777777" w:rsidR="00AE6C40" w:rsidRPr="00AE6C40" w:rsidRDefault="00AE6C40" w:rsidP="00AE6C40">
      <w:pPr>
        <w:suppressAutoHyphens/>
        <w:jc w:val="both"/>
        <w:rPr>
          <w:rFonts w:ascii="Courier New" w:hAnsi="Courier New"/>
          <w:color w:val="000000"/>
          <w:sz w:val="22"/>
          <w:szCs w:val="22"/>
          <w:lang w:eastAsia="zh-CN"/>
        </w:rPr>
      </w:pPr>
    </w:p>
    <w:p w14:paraId="0BE7ABB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 &lt;&lt; FLAG_COLOR &lt;&lt; "--help/-h" &lt;&lt; RESET;</w:t>
      </w:r>
    </w:p>
    <w:p w14:paraId="51B344F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вызов справочника. Все остальные введённые аргументы будут проигнорированы." </w:t>
      </w:r>
      <w:r w:rsidRPr="00AE6C40">
        <w:rPr>
          <w:rFonts w:ascii="Courier New" w:hAnsi="Courier New"/>
          <w:color w:val="000000"/>
          <w:sz w:val="22"/>
          <w:szCs w:val="22"/>
          <w:lang w:val="en-US" w:eastAsia="zh-CN"/>
        </w:rPr>
        <w:t>&lt;&lt; RESET &lt;&lt; endl;</w:t>
      </w:r>
    </w:p>
    <w:p w14:paraId="6569045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"--input/-i" &lt;&lt; RESET;</w:t>
      </w:r>
    </w:p>
    <w:p w14:paraId="08D7F37E"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247F5D">
        <w:rPr>
          <w:rFonts w:ascii="Courier New" w:hAnsi="Courier New"/>
          <w:color w:val="000000"/>
          <w:sz w:val="22"/>
          <w:szCs w:val="22"/>
          <w:lang w:val="en-US" w:eastAsia="zh-CN"/>
        </w:rPr>
        <w:t xml:space="preserve"> &lt;&lt; </w:t>
      </w:r>
      <w:r w:rsidRPr="00AE6C40">
        <w:rPr>
          <w:rFonts w:ascii="Courier New" w:hAnsi="Courier New"/>
          <w:color w:val="000000"/>
          <w:sz w:val="22"/>
          <w:szCs w:val="22"/>
          <w:lang w:val="en-US" w:eastAsia="zh-CN"/>
        </w:rPr>
        <w:t>DESCRIPTION</w:t>
      </w:r>
      <w:r w:rsidRPr="00247F5D">
        <w:rPr>
          <w:rFonts w:ascii="Courier New" w:hAnsi="Courier New"/>
          <w:color w:val="000000"/>
          <w:sz w:val="22"/>
          <w:szCs w:val="22"/>
          <w:lang w:val="en-US" w:eastAsia="zh-CN"/>
        </w:rPr>
        <w:t xml:space="preserve"> &lt;&lt; " - </w:t>
      </w:r>
      <w:r w:rsidRPr="00AE6C40">
        <w:rPr>
          <w:rFonts w:ascii="Courier New" w:hAnsi="Courier New"/>
          <w:color w:val="000000"/>
          <w:sz w:val="22"/>
          <w:szCs w:val="22"/>
          <w:lang w:eastAsia="zh-CN"/>
        </w:rPr>
        <w:t>название</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входного</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файла</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формата</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val="en-US" w:eastAsia="zh-CN"/>
        </w:rPr>
        <w:t>BMP</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 xml:space="preserve">Если файла с таким названием не существует - будет выведена ошибка." </w:t>
      </w:r>
      <w:r w:rsidRPr="00AE6C40">
        <w:rPr>
          <w:rFonts w:ascii="Courier New" w:hAnsi="Courier New"/>
          <w:color w:val="000000"/>
          <w:sz w:val="22"/>
          <w:szCs w:val="22"/>
          <w:lang w:val="en-US" w:eastAsia="zh-CN"/>
        </w:rPr>
        <w:t>&lt;&lt; RESET &lt;&lt; endl;</w:t>
      </w:r>
    </w:p>
    <w:p w14:paraId="5FA4EE9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"--output/-o" &lt;&lt; RESET;</w:t>
      </w:r>
    </w:p>
    <w:p w14:paraId="5562953C"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cout &lt;&lt; DESCRIPTION &lt;&lt; " - название выходного файла формата BMP. </w:t>
      </w:r>
      <w:r w:rsidRPr="00AE6C40">
        <w:rPr>
          <w:rFonts w:ascii="Courier New" w:hAnsi="Courier New"/>
          <w:color w:val="000000"/>
          <w:sz w:val="22"/>
          <w:szCs w:val="22"/>
          <w:lang w:eastAsia="zh-CN"/>
        </w:rPr>
        <w:t xml:space="preserve">Если флаг отсутствует, файл будет назван </w:t>
      </w:r>
      <w:r w:rsidRPr="00AE6C40">
        <w:rPr>
          <w:rFonts w:ascii="Courier New" w:hAnsi="Courier New"/>
          <w:color w:val="000000"/>
          <w:sz w:val="22"/>
          <w:szCs w:val="22"/>
          <w:lang w:val="en-US" w:eastAsia="zh-CN"/>
        </w:rPr>
        <w:t>out</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bmp</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4204125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 &lt;&lt; FLAG_COLOR &lt;&lt; "--info/-I" &lt;&lt; RESET;</w:t>
      </w:r>
    </w:p>
    <w:p w14:paraId="31404A87"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вывод подробной информации о введённом </w:t>
      </w:r>
      <w:r w:rsidRPr="00AE6C40">
        <w:rPr>
          <w:rFonts w:ascii="Courier New" w:hAnsi="Courier New"/>
          <w:color w:val="000000"/>
          <w:sz w:val="22"/>
          <w:szCs w:val="22"/>
          <w:lang w:val="en-US" w:eastAsia="zh-CN"/>
        </w:rPr>
        <w:t>BMP</w:t>
      </w:r>
      <w:r w:rsidRPr="00AE6C40">
        <w:rPr>
          <w:rFonts w:ascii="Courier New" w:hAnsi="Courier New"/>
          <w:color w:val="000000"/>
          <w:sz w:val="22"/>
          <w:szCs w:val="22"/>
          <w:lang w:eastAsia="zh-CN"/>
        </w:rPr>
        <w:t xml:space="preserve"> файле."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0A77FC5B" w14:textId="77777777" w:rsidR="00AE6C40" w:rsidRPr="00AE6C40" w:rsidRDefault="00AE6C40" w:rsidP="00AE6C40">
      <w:pPr>
        <w:suppressAutoHyphens/>
        <w:jc w:val="both"/>
        <w:rPr>
          <w:rFonts w:ascii="Courier New" w:hAnsi="Courier New"/>
          <w:color w:val="000000"/>
          <w:sz w:val="22"/>
          <w:szCs w:val="22"/>
          <w:lang w:eastAsia="zh-CN"/>
        </w:rPr>
      </w:pPr>
    </w:p>
    <w:p w14:paraId="3818E455"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MAIN</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TEXT</w:t>
      </w:r>
      <w:r w:rsidRPr="00AE6C40">
        <w:rPr>
          <w:rFonts w:ascii="Courier New" w:hAnsi="Courier New"/>
          <w:color w:val="000000"/>
          <w:sz w:val="22"/>
          <w:szCs w:val="22"/>
          <w:lang w:eastAsia="zh-CN"/>
        </w:rPr>
        <w:t xml:space="preserve"> &lt;&lt; "ФЛАГИ ДЛЯ ИЗМЕНЕНИЯ ИЗОБРАЖЕНИЯ"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2DFC7057" w14:textId="77777777" w:rsidR="00AE6C40" w:rsidRPr="00AE6C40" w:rsidRDefault="00AE6C40" w:rsidP="00AE6C40">
      <w:pPr>
        <w:suppressAutoHyphens/>
        <w:jc w:val="both"/>
        <w:rPr>
          <w:rFonts w:ascii="Courier New" w:hAnsi="Courier New"/>
          <w:color w:val="000000"/>
          <w:sz w:val="22"/>
          <w:szCs w:val="22"/>
          <w:lang w:eastAsia="zh-CN"/>
        </w:rPr>
      </w:pPr>
    </w:p>
    <w:p w14:paraId="486E7CD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 &lt;&lt; FLAG_COLOR &lt;&lt; "--rgbfilter/-R" &lt;&lt; RESET;</w:t>
      </w:r>
    </w:p>
    <w:p w14:paraId="51B7352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DESCRIPTION &lt;&lt; " - фильтр rgb-компонент. </w:t>
      </w:r>
      <w:r w:rsidRPr="00AE6C40">
        <w:rPr>
          <w:rFonts w:ascii="Courier New" w:hAnsi="Courier New"/>
          <w:color w:val="000000"/>
          <w:sz w:val="22"/>
          <w:szCs w:val="22"/>
          <w:lang w:eastAsia="zh-CN"/>
        </w:rPr>
        <w:t xml:space="preserve">Устанавливает значение заданной компоненты в диапазоне от 0 до 255 для всего изображения." </w:t>
      </w:r>
      <w:r w:rsidRPr="00AE6C40">
        <w:rPr>
          <w:rFonts w:ascii="Courier New" w:hAnsi="Courier New"/>
          <w:color w:val="000000"/>
          <w:sz w:val="22"/>
          <w:szCs w:val="22"/>
          <w:lang w:val="en-US" w:eastAsia="zh-CN"/>
        </w:rPr>
        <w:t>&lt;&lt; RESET &lt;&lt; endl;</w:t>
      </w:r>
    </w:p>
    <w:p w14:paraId="7C7E906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SECOND_TEXT &lt;&lt; "Обязательные флаги:" &lt;&lt; RESET &lt;&lt; endl;</w:t>
      </w:r>
    </w:p>
    <w:p w14:paraId="1E768F98"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"--component_name/-n" &lt;&lt; RESET;</w:t>
      </w:r>
    </w:p>
    <w:p w14:paraId="456F7B7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компонента, которую необходимо изменить. </w:t>
      </w:r>
      <w:r w:rsidRPr="00AE6C40">
        <w:rPr>
          <w:rFonts w:ascii="Courier New" w:hAnsi="Courier New"/>
          <w:color w:val="000000"/>
          <w:sz w:val="22"/>
          <w:szCs w:val="22"/>
          <w:lang w:val="en-US" w:eastAsia="zh-CN"/>
        </w:rPr>
        <w:t>Возможные значения: 'red', 'green', 'blue'." &lt;&lt; RESET &lt;&lt; endl;</w:t>
      </w:r>
    </w:p>
    <w:p w14:paraId="60E0FF8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"--component_value/-v" &lt;&lt; RESET;</w:t>
      </w:r>
    </w:p>
    <w:p w14:paraId="32B83384"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значение компоненты в диапазоне от 0 до 255."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5F9D1562" w14:textId="77777777" w:rsidR="00AE6C40" w:rsidRPr="00AE6C40" w:rsidRDefault="00AE6C40" w:rsidP="00AE6C40">
      <w:pPr>
        <w:suppressAutoHyphens/>
        <w:jc w:val="both"/>
        <w:rPr>
          <w:rFonts w:ascii="Courier New" w:hAnsi="Courier New"/>
          <w:color w:val="000000"/>
          <w:sz w:val="22"/>
          <w:szCs w:val="22"/>
          <w:lang w:eastAsia="zh-CN"/>
        </w:rPr>
      </w:pPr>
    </w:p>
    <w:p w14:paraId="284A46EA"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FLAG</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COLOR</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square</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S</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w:t>
      </w:r>
    </w:p>
    <w:p w14:paraId="448F5194"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рисование квадрата по заданным координатам левого верхнего угла, размером стороны, толщине и цвету линий. Также можно выполнить заливку внутренней области квадрата."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49397B0C"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SECOND</w:t>
      </w:r>
      <w:r w:rsidRPr="00AE6C40">
        <w:rPr>
          <w:rFonts w:ascii="Courier New" w:hAnsi="Courier New"/>
          <w:color w:val="000000"/>
          <w:sz w:val="22"/>
          <w:szCs w:val="22"/>
          <w:lang w:eastAsia="zh-CN"/>
        </w:rPr>
        <w:t>_</w:t>
      </w:r>
      <w:r w:rsidRPr="00AE6C40">
        <w:rPr>
          <w:rFonts w:ascii="Courier New" w:hAnsi="Courier New"/>
          <w:color w:val="000000"/>
          <w:sz w:val="22"/>
          <w:szCs w:val="22"/>
          <w:lang w:val="en-US" w:eastAsia="zh-CN"/>
        </w:rPr>
        <w:t>TEXT</w:t>
      </w:r>
      <w:r w:rsidRPr="00AE6C40">
        <w:rPr>
          <w:rFonts w:ascii="Courier New" w:hAnsi="Courier New"/>
          <w:color w:val="000000"/>
          <w:sz w:val="22"/>
          <w:szCs w:val="22"/>
          <w:lang w:eastAsia="zh-CN"/>
        </w:rPr>
        <w:t xml:space="preserve"> &lt;&lt; "Обязательные флаги:"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3D3264D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 &lt;&lt; FLAG_COLOR &lt;&lt; "--left_up/-l" &lt;&lt; RESET;</w:t>
      </w:r>
    </w:p>
    <w:p w14:paraId="51541C2B"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DESCRIPTION &lt;&lt; " - координаты левого верхнего угла квадрата в формате 'left.up', где left - координата по x, up - координата по y." &lt;&lt; RESET &lt;&lt; endl;</w:t>
      </w:r>
    </w:p>
    <w:p w14:paraId="22C98C1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"--side_size/-s" &lt;&lt; RESET;</w:t>
      </w:r>
    </w:p>
    <w:p w14:paraId="290F37F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размер стороны квадрата. Принимается значение больше 0. Отрицательные значения становятся положительными." </w:t>
      </w:r>
      <w:r w:rsidRPr="00AE6C40">
        <w:rPr>
          <w:rFonts w:ascii="Courier New" w:hAnsi="Courier New"/>
          <w:color w:val="000000"/>
          <w:sz w:val="22"/>
          <w:szCs w:val="22"/>
          <w:lang w:val="en-US" w:eastAsia="zh-CN"/>
        </w:rPr>
        <w:t>&lt;&lt; RESET &lt;&lt; endl;</w:t>
      </w:r>
    </w:p>
    <w:p w14:paraId="47E3367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"--thickness/-t" &lt;&lt; RESET;</w:t>
      </w:r>
    </w:p>
    <w:p w14:paraId="72ACE8AA" w14:textId="77777777" w:rsidR="00AE6C40" w:rsidRPr="00247F5D"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DESCRIPTION &lt;&lt; " - толщина линий квадрата. </w:t>
      </w:r>
      <w:r w:rsidRPr="00AE6C40">
        <w:rPr>
          <w:rFonts w:ascii="Courier New" w:hAnsi="Courier New"/>
          <w:color w:val="000000"/>
          <w:sz w:val="22"/>
          <w:szCs w:val="22"/>
          <w:lang w:eastAsia="zh-CN"/>
        </w:rPr>
        <w:t xml:space="preserve">Принимается значение больше 0. Отрицательные значения становятся положительными." </w:t>
      </w:r>
      <w:r w:rsidRPr="00247F5D">
        <w:rPr>
          <w:rFonts w:ascii="Courier New" w:hAnsi="Courier New"/>
          <w:color w:val="000000"/>
          <w:sz w:val="22"/>
          <w:szCs w:val="22"/>
          <w:lang w:val="en-US" w:eastAsia="zh-CN"/>
        </w:rPr>
        <w:t xml:space="preserve">&lt;&lt; </w:t>
      </w:r>
      <w:r w:rsidRPr="00AE6C40">
        <w:rPr>
          <w:rFonts w:ascii="Courier New" w:hAnsi="Courier New"/>
          <w:color w:val="000000"/>
          <w:sz w:val="22"/>
          <w:szCs w:val="22"/>
          <w:lang w:val="en-US" w:eastAsia="zh-CN"/>
        </w:rPr>
        <w:t>RESET</w:t>
      </w:r>
      <w:r w:rsidRPr="00247F5D">
        <w:rPr>
          <w:rFonts w:ascii="Courier New" w:hAnsi="Courier New"/>
          <w:color w:val="000000"/>
          <w:sz w:val="22"/>
          <w:szCs w:val="22"/>
          <w:lang w:val="en-US" w:eastAsia="zh-CN"/>
        </w:rPr>
        <w:t xml:space="preserve"> &lt;&lt; </w:t>
      </w:r>
      <w:r w:rsidRPr="00AE6C40">
        <w:rPr>
          <w:rFonts w:ascii="Courier New" w:hAnsi="Courier New"/>
          <w:color w:val="000000"/>
          <w:sz w:val="22"/>
          <w:szCs w:val="22"/>
          <w:lang w:val="en-US" w:eastAsia="zh-CN"/>
        </w:rPr>
        <w:t>endl</w:t>
      </w:r>
      <w:r w:rsidRPr="00247F5D">
        <w:rPr>
          <w:rFonts w:ascii="Courier New" w:hAnsi="Courier New"/>
          <w:color w:val="000000"/>
          <w:sz w:val="22"/>
          <w:szCs w:val="22"/>
          <w:lang w:val="en-US" w:eastAsia="zh-CN"/>
        </w:rPr>
        <w:t>;</w:t>
      </w:r>
    </w:p>
    <w:p w14:paraId="6E66AA81" w14:textId="77777777" w:rsidR="00AE6C40" w:rsidRPr="00AE6C40" w:rsidRDefault="00AE6C40" w:rsidP="00AE6C40">
      <w:pPr>
        <w:suppressAutoHyphens/>
        <w:jc w:val="both"/>
        <w:rPr>
          <w:rFonts w:ascii="Courier New" w:hAnsi="Courier New"/>
          <w:color w:val="000000"/>
          <w:sz w:val="22"/>
          <w:szCs w:val="22"/>
          <w:lang w:val="en-US" w:eastAsia="zh-CN"/>
        </w:rPr>
      </w:pP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val="en-US" w:eastAsia="zh-CN"/>
        </w:rPr>
        <w:t>cout &lt;&lt; FLAG_COLOR &lt;&lt; "--color/-C" &lt;&lt; RESET;</w:t>
      </w:r>
    </w:p>
    <w:p w14:paraId="73A814A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247F5D">
        <w:rPr>
          <w:rFonts w:ascii="Courier New" w:hAnsi="Courier New"/>
          <w:color w:val="000000"/>
          <w:sz w:val="22"/>
          <w:szCs w:val="22"/>
          <w:lang w:val="en-US" w:eastAsia="zh-CN"/>
        </w:rPr>
        <w:t xml:space="preserve"> &lt;&lt; </w:t>
      </w:r>
      <w:r w:rsidRPr="00AE6C40">
        <w:rPr>
          <w:rFonts w:ascii="Courier New" w:hAnsi="Courier New"/>
          <w:color w:val="000000"/>
          <w:sz w:val="22"/>
          <w:szCs w:val="22"/>
          <w:lang w:val="en-US" w:eastAsia="zh-CN"/>
        </w:rPr>
        <w:t>DESCRIPTION</w:t>
      </w:r>
      <w:r w:rsidRPr="00247F5D">
        <w:rPr>
          <w:rFonts w:ascii="Courier New" w:hAnsi="Courier New"/>
          <w:color w:val="000000"/>
          <w:sz w:val="22"/>
          <w:szCs w:val="22"/>
          <w:lang w:val="en-US" w:eastAsia="zh-CN"/>
        </w:rPr>
        <w:t xml:space="preserve"> &lt;&lt; " - </w:t>
      </w:r>
      <w:r w:rsidRPr="00AE6C40">
        <w:rPr>
          <w:rFonts w:ascii="Courier New" w:hAnsi="Courier New"/>
          <w:color w:val="000000"/>
          <w:sz w:val="22"/>
          <w:szCs w:val="22"/>
          <w:lang w:eastAsia="zh-CN"/>
        </w:rPr>
        <w:t>цвет</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границ</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квадрата</w:t>
      </w:r>
      <w:r w:rsidRPr="00247F5D">
        <w:rPr>
          <w:rFonts w:ascii="Courier New" w:hAnsi="Courier New"/>
          <w:color w:val="000000"/>
          <w:sz w:val="22"/>
          <w:szCs w:val="22"/>
          <w:lang w:val="en-US" w:eastAsia="zh-CN"/>
        </w:rPr>
        <w:t xml:space="preserve">. </w:t>
      </w:r>
      <w:r w:rsidRPr="00AE6C40">
        <w:rPr>
          <w:rFonts w:ascii="Courier New" w:hAnsi="Courier New"/>
          <w:color w:val="000000"/>
          <w:sz w:val="22"/>
          <w:szCs w:val="22"/>
          <w:lang w:eastAsia="zh-CN"/>
        </w:rPr>
        <w:t>Цвет задается строкой '</w:t>
      </w:r>
      <w:r w:rsidRPr="00AE6C40">
        <w:rPr>
          <w:rFonts w:ascii="Courier New" w:hAnsi="Courier New"/>
          <w:color w:val="000000"/>
          <w:sz w:val="22"/>
          <w:szCs w:val="22"/>
          <w:lang w:val="en-US" w:eastAsia="zh-CN"/>
        </w:rPr>
        <w:t>red</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green</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blue</w:t>
      </w:r>
      <w:r w:rsidRPr="00AE6C40">
        <w:rPr>
          <w:rFonts w:ascii="Courier New" w:hAnsi="Courier New"/>
          <w:color w:val="000000"/>
          <w:sz w:val="22"/>
          <w:szCs w:val="22"/>
          <w:lang w:eastAsia="zh-CN"/>
        </w:rPr>
        <w:t xml:space="preserve">' - значения от 0 до 255 через точку." </w:t>
      </w:r>
      <w:r w:rsidRPr="00AE6C40">
        <w:rPr>
          <w:rFonts w:ascii="Courier New" w:hAnsi="Courier New"/>
          <w:color w:val="000000"/>
          <w:sz w:val="22"/>
          <w:szCs w:val="22"/>
          <w:lang w:val="en-US" w:eastAsia="zh-CN"/>
        </w:rPr>
        <w:t>&lt;&lt; RESET &lt;&lt; endl;</w:t>
      </w:r>
    </w:p>
    <w:p w14:paraId="122DBD10"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SECOND_TEXT &lt;&lt; "Дополнительные флаги:" &lt;&lt; RESET &lt;&lt; endl;</w:t>
      </w:r>
    </w:p>
    <w:p w14:paraId="7FBAD9A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"--fill/-f" &lt;&lt; RESET;</w:t>
      </w:r>
    </w:p>
    <w:p w14:paraId="3E3D3A35"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флаг заливки. При его присутствии выполняется заливка."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4DEEC903" w14:textId="77777777" w:rsidR="00AE6C40" w:rsidRPr="00247F5D"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247F5D">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FLAG</w:t>
      </w:r>
      <w:r w:rsidRPr="00247F5D">
        <w:rPr>
          <w:rFonts w:ascii="Courier New" w:hAnsi="Courier New"/>
          <w:color w:val="000000"/>
          <w:sz w:val="22"/>
          <w:szCs w:val="22"/>
          <w:lang w:eastAsia="zh-CN"/>
        </w:rPr>
        <w:t>_</w:t>
      </w:r>
      <w:r w:rsidRPr="00AE6C40">
        <w:rPr>
          <w:rFonts w:ascii="Courier New" w:hAnsi="Courier New"/>
          <w:color w:val="000000"/>
          <w:sz w:val="22"/>
          <w:szCs w:val="22"/>
          <w:lang w:val="en-US" w:eastAsia="zh-CN"/>
        </w:rPr>
        <w:t>COLOR</w:t>
      </w:r>
      <w:r w:rsidRPr="00247F5D">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fill</w:t>
      </w:r>
      <w:r w:rsidRPr="00247F5D">
        <w:rPr>
          <w:rFonts w:ascii="Courier New" w:hAnsi="Courier New"/>
          <w:color w:val="000000"/>
          <w:sz w:val="22"/>
          <w:szCs w:val="22"/>
          <w:lang w:eastAsia="zh-CN"/>
        </w:rPr>
        <w:t>_</w:t>
      </w:r>
      <w:r w:rsidRPr="00AE6C40">
        <w:rPr>
          <w:rFonts w:ascii="Courier New" w:hAnsi="Courier New"/>
          <w:color w:val="000000"/>
          <w:sz w:val="22"/>
          <w:szCs w:val="22"/>
          <w:lang w:val="en-US" w:eastAsia="zh-CN"/>
        </w:rPr>
        <w:t>color</w:t>
      </w:r>
      <w:r w:rsidRPr="00247F5D">
        <w:rPr>
          <w:rFonts w:ascii="Courier New" w:hAnsi="Courier New"/>
          <w:color w:val="000000"/>
          <w:sz w:val="22"/>
          <w:szCs w:val="22"/>
          <w:lang w:eastAsia="zh-CN"/>
        </w:rPr>
        <w:t>/-</w:t>
      </w:r>
      <w:r w:rsidRPr="00AE6C40">
        <w:rPr>
          <w:rFonts w:ascii="Courier New" w:hAnsi="Courier New"/>
          <w:color w:val="000000"/>
          <w:sz w:val="22"/>
          <w:szCs w:val="22"/>
          <w:lang w:val="en-US" w:eastAsia="zh-CN"/>
        </w:rPr>
        <w:t>c</w:t>
      </w:r>
      <w:r w:rsidRPr="00247F5D">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RESET</w:t>
      </w:r>
      <w:r w:rsidRPr="00247F5D">
        <w:rPr>
          <w:rFonts w:ascii="Courier New" w:hAnsi="Courier New"/>
          <w:color w:val="000000"/>
          <w:sz w:val="22"/>
          <w:szCs w:val="22"/>
          <w:lang w:eastAsia="zh-CN"/>
        </w:rPr>
        <w:t>;</w:t>
      </w:r>
    </w:p>
    <w:p w14:paraId="5CA2560C" w14:textId="77777777" w:rsidR="00AE6C40" w:rsidRPr="00AE6C40" w:rsidRDefault="00AE6C40" w:rsidP="00AE6C40">
      <w:pPr>
        <w:suppressAutoHyphens/>
        <w:jc w:val="both"/>
        <w:rPr>
          <w:rFonts w:ascii="Courier New" w:hAnsi="Courier New"/>
          <w:color w:val="000000"/>
          <w:sz w:val="22"/>
          <w:szCs w:val="22"/>
          <w:lang w:eastAsia="zh-CN"/>
        </w:rPr>
      </w:pPr>
      <w:r w:rsidRPr="00247F5D">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цвет заливки. вет задается строкой '</w:t>
      </w:r>
      <w:r w:rsidRPr="00AE6C40">
        <w:rPr>
          <w:rFonts w:ascii="Courier New" w:hAnsi="Courier New"/>
          <w:color w:val="000000"/>
          <w:sz w:val="22"/>
          <w:szCs w:val="22"/>
          <w:lang w:val="en-US" w:eastAsia="zh-CN"/>
        </w:rPr>
        <w:t>red</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green</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blue</w:t>
      </w:r>
      <w:r w:rsidRPr="00AE6C40">
        <w:rPr>
          <w:rFonts w:ascii="Courier New" w:hAnsi="Courier New"/>
          <w:color w:val="000000"/>
          <w:sz w:val="22"/>
          <w:szCs w:val="22"/>
          <w:lang w:eastAsia="zh-CN"/>
        </w:rPr>
        <w:t>' - значения от 0 до 255 через точку. Если флаг --</w:t>
      </w:r>
      <w:r w:rsidRPr="00AE6C40">
        <w:rPr>
          <w:rFonts w:ascii="Courier New" w:hAnsi="Courier New"/>
          <w:color w:val="000000"/>
          <w:sz w:val="22"/>
          <w:szCs w:val="22"/>
          <w:lang w:val="en-US" w:eastAsia="zh-CN"/>
        </w:rPr>
        <w:t>fill</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f</w:t>
      </w:r>
      <w:r w:rsidRPr="00AE6C40">
        <w:rPr>
          <w:rFonts w:ascii="Courier New" w:hAnsi="Courier New"/>
          <w:color w:val="000000"/>
          <w:sz w:val="22"/>
          <w:szCs w:val="22"/>
          <w:lang w:eastAsia="zh-CN"/>
        </w:rPr>
        <w:t xml:space="preserve"> отсутствует - заливка не выполняется."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5ACC0205" w14:textId="77777777" w:rsidR="00AE6C40" w:rsidRPr="00AE6C40" w:rsidRDefault="00AE6C40" w:rsidP="00AE6C40">
      <w:pPr>
        <w:suppressAutoHyphens/>
        <w:jc w:val="both"/>
        <w:rPr>
          <w:rFonts w:ascii="Courier New" w:hAnsi="Courier New"/>
          <w:color w:val="000000"/>
          <w:sz w:val="22"/>
          <w:szCs w:val="22"/>
          <w:lang w:eastAsia="zh-CN"/>
        </w:rPr>
      </w:pPr>
    </w:p>
    <w:p w14:paraId="5F7656BA"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 &lt;&lt; FLAG_COLOR &lt;&lt; "--exchange/-E" &lt;&lt; RESET;</w:t>
      </w:r>
    </w:p>
    <w:p w14:paraId="59EA0066"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смена 4 фрагментов области." </w:t>
      </w:r>
      <w:r w:rsidRPr="00AE6C40">
        <w:rPr>
          <w:rFonts w:ascii="Courier New" w:hAnsi="Courier New"/>
          <w:color w:val="000000"/>
          <w:sz w:val="22"/>
          <w:szCs w:val="22"/>
          <w:lang w:val="en-US" w:eastAsia="zh-CN"/>
        </w:rPr>
        <w:t>&lt;&lt; RESET &lt;&lt; endl;</w:t>
      </w:r>
    </w:p>
    <w:p w14:paraId="011E394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SECOND_TEXT &lt;&lt; "Обязательные флаги:" &lt;&lt; RESET &lt;&lt; endl;</w:t>
      </w:r>
    </w:p>
    <w:p w14:paraId="7F88F63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"--left_up/-l" &lt;&lt; RESET;</w:t>
      </w:r>
    </w:p>
    <w:p w14:paraId="4459B0F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DESCRIPTION &lt;&lt; " - координаты левого верхнего угла области в формате 'left.up', где left - координата по x, up - координата по y." &lt;&lt; RESET &lt;&lt; endl;</w:t>
      </w:r>
    </w:p>
    <w:p w14:paraId="3FE78A3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"--right_down/-r" &lt;&lt; RESET;</w:t>
      </w:r>
    </w:p>
    <w:p w14:paraId="30AF261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DESCRIPTION &lt;&lt; " - координаты правого нижнего угла области в формате 'right.down', где right - координата по x, down - координата по y." &lt;&lt; RESET &lt;&lt; endl;</w:t>
      </w:r>
    </w:p>
    <w:p w14:paraId="4A54473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"--exchange_type/-e" &lt;&lt; RESET;</w:t>
      </w:r>
    </w:p>
    <w:p w14:paraId="1E3C2E05" w14:textId="77777777" w:rsidR="00AE6C40" w:rsidRPr="00AE6C40" w:rsidRDefault="00AE6C40" w:rsidP="00AE6C40">
      <w:pPr>
        <w:suppressAutoHyphens/>
        <w:jc w:val="both"/>
        <w:rPr>
          <w:rFonts w:ascii="Courier New" w:hAnsi="Courier New"/>
          <w:color w:val="000000"/>
          <w:sz w:val="22"/>
          <w:szCs w:val="22"/>
          <w:lang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способы обмена частей. Возможные варианты: </w:t>
      </w:r>
      <w:r w:rsidRPr="00AE6C40">
        <w:rPr>
          <w:rFonts w:ascii="Courier New" w:hAnsi="Courier New"/>
          <w:color w:val="000000"/>
          <w:sz w:val="22"/>
          <w:szCs w:val="22"/>
          <w:lang w:val="en-US" w:eastAsia="zh-CN"/>
        </w:rPr>
        <w:t>clockwise</w:t>
      </w:r>
      <w:r w:rsidRPr="00AE6C40">
        <w:rPr>
          <w:rFonts w:ascii="Courier New" w:hAnsi="Courier New"/>
          <w:color w:val="000000"/>
          <w:sz w:val="22"/>
          <w:szCs w:val="22"/>
          <w:lang w:eastAsia="zh-CN"/>
        </w:rPr>
        <w:t xml:space="preserve">(по часовой), </w:t>
      </w:r>
      <w:r w:rsidRPr="00AE6C40">
        <w:rPr>
          <w:rFonts w:ascii="Courier New" w:hAnsi="Courier New"/>
          <w:color w:val="000000"/>
          <w:sz w:val="22"/>
          <w:szCs w:val="22"/>
          <w:lang w:val="en-US" w:eastAsia="zh-CN"/>
        </w:rPr>
        <w:t>counterclockwise</w:t>
      </w:r>
      <w:r w:rsidRPr="00AE6C40">
        <w:rPr>
          <w:rFonts w:ascii="Courier New" w:hAnsi="Courier New"/>
          <w:color w:val="000000"/>
          <w:sz w:val="22"/>
          <w:szCs w:val="22"/>
          <w:lang w:eastAsia="zh-CN"/>
        </w:rPr>
        <w:t xml:space="preserve">(против часовой), </w:t>
      </w:r>
      <w:r w:rsidRPr="00AE6C40">
        <w:rPr>
          <w:rFonts w:ascii="Courier New" w:hAnsi="Courier New"/>
          <w:color w:val="000000"/>
          <w:sz w:val="22"/>
          <w:szCs w:val="22"/>
          <w:lang w:val="en-US" w:eastAsia="zh-CN"/>
        </w:rPr>
        <w:t>diagonals</w:t>
      </w:r>
      <w:r w:rsidRPr="00AE6C40">
        <w:rPr>
          <w:rFonts w:ascii="Courier New" w:hAnsi="Courier New"/>
          <w:color w:val="000000"/>
          <w:sz w:val="22"/>
          <w:szCs w:val="22"/>
          <w:lang w:eastAsia="zh-CN"/>
        </w:rPr>
        <w:t xml:space="preserve">(по диагонали)" &lt;&lt; </w:t>
      </w:r>
      <w:r w:rsidRPr="00AE6C40">
        <w:rPr>
          <w:rFonts w:ascii="Courier New" w:hAnsi="Courier New"/>
          <w:color w:val="000000"/>
          <w:sz w:val="22"/>
          <w:szCs w:val="22"/>
          <w:lang w:val="en-US" w:eastAsia="zh-CN"/>
        </w:rPr>
        <w:t>RESET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endl</w:t>
      </w:r>
      <w:r w:rsidRPr="00AE6C40">
        <w:rPr>
          <w:rFonts w:ascii="Courier New" w:hAnsi="Courier New"/>
          <w:color w:val="000000"/>
          <w:sz w:val="22"/>
          <w:szCs w:val="22"/>
          <w:lang w:eastAsia="zh-CN"/>
        </w:rPr>
        <w:t>;</w:t>
      </w:r>
    </w:p>
    <w:p w14:paraId="05BE3C07" w14:textId="77777777" w:rsidR="00AE6C40" w:rsidRPr="00AE6C40" w:rsidRDefault="00AE6C40" w:rsidP="00AE6C40">
      <w:pPr>
        <w:suppressAutoHyphens/>
        <w:jc w:val="both"/>
        <w:rPr>
          <w:rFonts w:ascii="Courier New" w:hAnsi="Courier New"/>
          <w:color w:val="000000"/>
          <w:sz w:val="22"/>
          <w:szCs w:val="22"/>
          <w:lang w:eastAsia="zh-CN"/>
        </w:rPr>
      </w:pPr>
    </w:p>
    <w:p w14:paraId="6E11939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eastAsia="zh-CN"/>
        </w:rPr>
        <w:t xml:space="preserve">    </w:t>
      </w:r>
      <w:r w:rsidRPr="00AE6C40">
        <w:rPr>
          <w:rFonts w:ascii="Courier New" w:hAnsi="Courier New"/>
          <w:color w:val="000000"/>
          <w:sz w:val="22"/>
          <w:szCs w:val="22"/>
          <w:lang w:val="en-US" w:eastAsia="zh-CN"/>
        </w:rPr>
        <w:t>cout &lt;&lt; FLAG_COLOR &lt;&lt; "--freq_color/-F" &lt;&lt; RESET;</w:t>
      </w:r>
    </w:p>
    <w:p w14:paraId="3357C06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находит самый часто встречаемый цвет и заменяет его на другой заданный цвет." </w:t>
      </w:r>
      <w:r w:rsidRPr="00AE6C40">
        <w:rPr>
          <w:rFonts w:ascii="Courier New" w:hAnsi="Courier New"/>
          <w:color w:val="000000"/>
          <w:sz w:val="22"/>
          <w:szCs w:val="22"/>
          <w:lang w:val="en-US" w:eastAsia="zh-CN"/>
        </w:rPr>
        <w:t>&lt;&lt; RESET &lt;&lt; endl;</w:t>
      </w:r>
    </w:p>
    <w:p w14:paraId="487DF4D5"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SECOND_TEXT &lt;&lt; "Обязательные флаги:" &lt;&lt; RESET &lt;&lt; endl;</w:t>
      </w:r>
    </w:p>
    <w:p w14:paraId="2326640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 xml:space="preserve">    cout &lt;&lt; FLAG_COLOR &lt;&lt; "--color/-C" &lt;&lt; RESET;</w:t>
      </w:r>
    </w:p>
    <w:p w14:paraId="12D903F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lastRenderedPageBreak/>
        <w:t xml:space="preserve">    cout</w:t>
      </w:r>
      <w:r w:rsidRPr="00AE6C40">
        <w:rPr>
          <w:rFonts w:ascii="Courier New" w:hAnsi="Courier New"/>
          <w:color w:val="000000"/>
          <w:sz w:val="22"/>
          <w:szCs w:val="22"/>
          <w:lang w:eastAsia="zh-CN"/>
        </w:rPr>
        <w:t xml:space="preserve"> &lt;&lt; </w:t>
      </w:r>
      <w:r w:rsidRPr="00AE6C40">
        <w:rPr>
          <w:rFonts w:ascii="Courier New" w:hAnsi="Courier New"/>
          <w:color w:val="000000"/>
          <w:sz w:val="22"/>
          <w:szCs w:val="22"/>
          <w:lang w:val="en-US" w:eastAsia="zh-CN"/>
        </w:rPr>
        <w:t>DESCRIPTION</w:t>
      </w:r>
      <w:r w:rsidRPr="00AE6C40">
        <w:rPr>
          <w:rFonts w:ascii="Courier New" w:hAnsi="Courier New"/>
          <w:color w:val="000000"/>
          <w:sz w:val="22"/>
          <w:szCs w:val="22"/>
          <w:lang w:eastAsia="zh-CN"/>
        </w:rPr>
        <w:t xml:space="preserve"> &lt;&lt; " - новый цвет. Цвет задается строкой '</w:t>
      </w:r>
      <w:r w:rsidRPr="00AE6C40">
        <w:rPr>
          <w:rFonts w:ascii="Courier New" w:hAnsi="Courier New"/>
          <w:color w:val="000000"/>
          <w:sz w:val="22"/>
          <w:szCs w:val="22"/>
          <w:lang w:val="en-US" w:eastAsia="zh-CN"/>
        </w:rPr>
        <w:t>red</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green</w:t>
      </w:r>
      <w:r w:rsidRPr="00AE6C40">
        <w:rPr>
          <w:rFonts w:ascii="Courier New" w:hAnsi="Courier New"/>
          <w:color w:val="000000"/>
          <w:sz w:val="22"/>
          <w:szCs w:val="22"/>
          <w:lang w:eastAsia="zh-CN"/>
        </w:rPr>
        <w:t>.</w:t>
      </w:r>
      <w:r w:rsidRPr="00AE6C40">
        <w:rPr>
          <w:rFonts w:ascii="Courier New" w:hAnsi="Courier New"/>
          <w:color w:val="000000"/>
          <w:sz w:val="22"/>
          <w:szCs w:val="22"/>
          <w:lang w:val="en-US" w:eastAsia="zh-CN"/>
        </w:rPr>
        <w:t>blue</w:t>
      </w:r>
      <w:r w:rsidRPr="00AE6C40">
        <w:rPr>
          <w:rFonts w:ascii="Courier New" w:hAnsi="Courier New"/>
          <w:color w:val="000000"/>
          <w:sz w:val="22"/>
          <w:szCs w:val="22"/>
          <w:lang w:eastAsia="zh-CN"/>
        </w:rPr>
        <w:t xml:space="preserve">' - значения от 0 до 255 через точку." </w:t>
      </w:r>
      <w:r w:rsidRPr="00AE6C40">
        <w:rPr>
          <w:rFonts w:ascii="Courier New" w:hAnsi="Courier New"/>
          <w:color w:val="000000"/>
          <w:sz w:val="22"/>
          <w:szCs w:val="22"/>
          <w:lang w:val="en-US" w:eastAsia="zh-CN"/>
        </w:rPr>
        <w:t>&lt;&lt; RESET &lt;&lt; endl &lt;&lt; endl;</w:t>
      </w:r>
    </w:p>
    <w:p w14:paraId="2A78F763"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w:t>
      </w:r>
    </w:p>
    <w:p w14:paraId="7DB76BB3" w14:textId="77777777" w:rsidR="00AE6C40" w:rsidRPr="00AE6C40" w:rsidRDefault="00AE6C40" w:rsidP="00AE6C40">
      <w:pPr>
        <w:suppressAutoHyphens/>
        <w:jc w:val="both"/>
        <w:rPr>
          <w:rFonts w:ascii="Courier New" w:hAnsi="Courier New"/>
          <w:color w:val="000000"/>
          <w:sz w:val="22"/>
          <w:szCs w:val="22"/>
          <w:lang w:val="en-US" w:eastAsia="zh-CN"/>
        </w:rPr>
      </w:pPr>
    </w:p>
    <w:p w14:paraId="00ABB0F6" w14:textId="77777777" w:rsidR="00AE6C40" w:rsidRPr="00AE6C40" w:rsidRDefault="00AE6C40" w:rsidP="00AE6C40">
      <w:pPr>
        <w:suppressAutoHyphens/>
        <w:jc w:val="both"/>
        <w:rPr>
          <w:color w:val="000000"/>
          <w:sz w:val="28"/>
          <w:szCs w:val="28"/>
          <w:lang w:val="en-US" w:eastAsia="zh-CN"/>
        </w:rPr>
      </w:pPr>
      <w:r w:rsidRPr="00AE6C40">
        <w:rPr>
          <w:color w:val="000000"/>
          <w:sz w:val="28"/>
          <w:szCs w:val="28"/>
          <w:lang w:eastAsia="zh-CN"/>
        </w:rPr>
        <w:t>Название</w:t>
      </w:r>
      <w:r w:rsidRPr="00AE6C40">
        <w:rPr>
          <w:color w:val="000000"/>
          <w:sz w:val="28"/>
          <w:szCs w:val="28"/>
          <w:lang w:val="en-US" w:eastAsia="zh-CN"/>
        </w:rPr>
        <w:t xml:space="preserve"> </w:t>
      </w:r>
      <w:r w:rsidRPr="00AE6C40">
        <w:rPr>
          <w:color w:val="000000"/>
          <w:sz w:val="28"/>
          <w:szCs w:val="28"/>
          <w:lang w:eastAsia="zh-CN"/>
        </w:rPr>
        <w:t>файла</w:t>
      </w:r>
      <w:r w:rsidRPr="00AE6C40">
        <w:rPr>
          <w:color w:val="000000"/>
          <w:sz w:val="28"/>
          <w:szCs w:val="28"/>
          <w:lang w:val="en-US" w:eastAsia="zh-CN"/>
        </w:rPr>
        <w:t>: collectoprover.h</w:t>
      </w:r>
    </w:p>
    <w:p w14:paraId="55B0757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#ifndef COURSE_COLLECTOPROVER_H</w:t>
      </w:r>
    </w:p>
    <w:p w14:paraId="6D96C3CC"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#define COURSE_COLLECTOPROVER_H</w:t>
      </w:r>
    </w:p>
    <w:p w14:paraId="4BE25A8D" w14:textId="77777777" w:rsidR="00AE6C40" w:rsidRPr="00AE6C40" w:rsidRDefault="00AE6C40" w:rsidP="00AE6C40">
      <w:pPr>
        <w:suppressAutoHyphens/>
        <w:jc w:val="both"/>
        <w:rPr>
          <w:rFonts w:ascii="Courier New" w:hAnsi="Courier New"/>
          <w:color w:val="000000"/>
          <w:sz w:val="22"/>
          <w:szCs w:val="22"/>
          <w:lang w:val="en-US" w:eastAsia="zh-CN"/>
        </w:rPr>
      </w:pPr>
    </w:p>
    <w:p w14:paraId="45B8AD5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int int_prove(string value, string place);</w:t>
      </w:r>
    </w:p>
    <w:p w14:paraId="58DF8FF7"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Rgb color_prove(string color);</w:t>
      </w:r>
    </w:p>
    <w:p w14:paraId="13A2E601"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string component_name_prove(string comp);</w:t>
      </w:r>
    </w:p>
    <w:p w14:paraId="6B5E5DB9"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unsigned char color_value_prove(string value);</w:t>
      </w:r>
    </w:p>
    <w:p w14:paraId="1E3E663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vector&lt;int&gt; coord_prove(string coord, int H);</w:t>
      </w:r>
    </w:p>
    <w:p w14:paraId="5AE4F884"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char exchange_type_prove(string exchange_type);</w:t>
      </w:r>
    </w:p>
    <w:p w14:paraId="1D1ECF4D"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void help();</w:t>
      </w:r>
    </w:p>
    <w:p w14:paraId="42036D4D" w14:textId="77777777" w:rsidR="00AE6C40" w:rsidRPr="00AE6C40" w:rsidRDefault="00AE6C40" w:rsidP="00AE6C40">
      <w:pPr>
        <w:suppressAutoHyphens/>
        <w:jc w:val="both"/>
        <w:rPr>
          <w:rFonts w:ascii="Courier New" w:hAnsi="Courier New"/>
          <w:color w:val="000000"/>
          <w:sz w:val="22"/>
          <w:szCs w:val="22"/>
          <w:lang w:val="en-US" w:eastAsia="zh-CN"/>
        </w:rPr>
      </w:pPr>
    </w:p>
    <w:p w14:paraId="188502E2" w14:textId="77777777" w:rsidR="00AE6C40" w:rsidRPr="00AE6C40" w:rsidRDefault="00AE6C40" w:rsidP="00AE6C40">
      <w:pPr>
        <w:suppressAutoHyphens/>
        <w:jc w:val="both"/>
        <w:rPr>
          <w:rFonts w:ascii="Courier New" w:hAnsi="Courier New"/>
          <w:color w:val="000000"/>
          <w:sz w:val="22"/>
          <w:szCs w:val="22"/>
          <w:lang w:val="en-US" w:eastAsia="zh-CN"/>
        </w:rPr>
      </w:pPr>
      <w:r w:rsidRPr="00AE6C40">
        <w:rPr>
          <w:rFonts w:ascii="Courier New" w:hAnsi="Courier New"/>
          <w:color w:val="000000"/>
          <w:sz w:val="22"/>
          <w:szCs w:val="22"/>
          <w:lang w:val="en-US" w:eastAsia="zh-CN"/>
        </w:rPr>
        <w:t>#endif //COURSE_COLLECTOPROVER_H</w:t>
      </w:r>
    </w:p>
    <w:p w14:paraId="41CC5EC2" w14:textId="77777777" w:rsidR="00AE6C40" w:rsidRPr="00AE6C40" w:rsidRDefault="00AE6C40" w:rsidP="00AE6C40">
      <w:pPr>
        <w:suppressAutoHyphens/>
        <w:jc w:val="both"/>
        <w:rPr>
          <w:rFonts w:ascii="Courier New" w:hAnsi="Courier New"/>
          <w:color w:val="000000"/>
          <w:sz w:val="22"/>
          <w:szCs w:val="22"/>
          <w:lang w:val="en-US" w:eastAsia="zh-CN"/>
        </w:rPr>
      </w:pPr>
    </w:p>
    <w:p w14:paraId="585C1D54" w14:textId="77777777" w:rsidR="00AE6C40" w:rsidRPr="00AE6C40" w:rsidRDefault="00AE6C40" w:rsidP="00AE6C40">
      <w:pPr>
        <w:suppressAutoHyphens/>
        <w:jc w:val="both"/>
        <w:rPr>
          <w:color w:val="000000"/>
          <w:sz w:val="28"/>
          <w:szCs w:val="28"/>
          <w:lang w:val="en-US" w:eastAsia="zh-CN"/>
        </w:rPr>
      </w:pPr>
      <w:r w:rsidRPr="00AE6C40">
        <w:rPr>
          <w:color w:val="000000"/>
          <w:sz w:val="28"/>
          <w:szCs w:val="28"/>
          <w:lang w:eastAsia="zh-CN"/>
        </w:rPr>
        <w:t>Название</w:t>
      </w:r>
      <w:r w:rsidRPr="00AE6C40">
        <w:rPr>
          <w:color w:val="000000"/>
          <w:sz w:val="28"/>
          <w:szCs w:val="28"/>
          <w:lang w:val="en-US" w:eastAsia="zh-CN"/>
        </w:rPr>
        <w:t xml:space="preserve"> </w:t>
      </w:r>
      <w:r w:rsidRPr="00AE6C40">
        <w:rPr>
          <w:color w:val="000000"/>
          <w:sz w:val="28"/>
          <w:szCs w:val="28"/>
          <w:lang w:eastAsia="zh-CN"/>
        </w:rPr>
        <w:t>файла</w:t>
      </w:r>
      <w:r w:rsidRPr="00AE6C40">
        <w:rPr>
          <w:color w:val="000000"/>
          <w:sz w:val="28"/>
          <w:szCs w:val="28"/>
          <w:lang w:val="en-US" w:eastAsia="zh-CN"/>
        </w:rPr>
        <w:t>: Makefile</w:t>
      </w:r>
    </w:p>
    <w:p w14:paraId="60DE0C16"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all: main clean</w:t>
      </w:r>
    </w:p>
    <w:p w14:paraId="41828966" w14:textId="77777777" w:rsidR="00AE6C40" w:rsidRPr="00AE6C40" w:rsidRDefault="00AE6C40" w:rsidP="00AE6C40">
      <w:pPr>
        <w:suppressAutoHyphens/>
        <w:jc w:val="both"/>
        <w:rPr>
          <w:rFonts w:ascii="Courier New" w:hAnsi="Courier New" w:cs="Courier New"/>
          <w:color w:val="000000"/>
          <w:sz w:val="22"/>
          <w:szCs w:val="22"/>
          <w:lang w:val="en-US" w:eastAsia="zh-CN"/>
        </w:rPr>
      </w:pPr>
    </w:p>
    <w:p w14:paraId="47DDECFD"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main: main.o collectoprover.o bmp_class.o</w:t>
      </w:r>
    </w:p>
    <w:p w14:paraId="27D98512"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ab/>
        <w:t>g++ main.o collectoprover.o bmp_class.o -o cw</w:t>
      </w:r>
    </w:p>
    <w:p w14:paraId="5ED2D13D" w14:textId="77777777" w:rsidR="00AE6C40" w:rsidRPr="00AE6C40" w:rsidRDefault="00AE6C40" w:rsidP="00AE6C40">
      <w:pPr>
        <w:suppressAutoHyphens/>
        <w:jc w:val="both"/>
        <w:rPr>
          <w:rFonts w:ascii="Courier New" w:hAnsi="Courier New" w:cs="Courier New"/>
          <w:color w:val="000000"/>
          <w:sz w:val="22"/>
          <w:szCs w:val="22"/>
          <w:lang w:val="en-US" w:eastAsia="zh-CN"/>
        </w:rPr>
      </w:pPr>
    </w:p>
    <w:p w14:paraId="58B1F8DC"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main.o: main.cpp my_lib.h collectoprover.h bmp_class.h</w:t>
      </w:r>
    </w:p>
    <w:p w14:paraId="3EA4F8BF"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ab/>
        <w:t>g++ -c -g main.cpp</w:t>
      </w:r>
    </w:p>
    <w:p w14:paraId="59E795A5" w14:textId="77777777" w:rsidR="00AE6C40" w:rsidRPr="00AE6C40" w:rsidRDefault="00AE6C40" w:rsidP="00AE6C40">
      <w:pPr>
        <w:suppressAutoHyphens/>
        <w:jc w:val="both"/>
        <w:rPr>
          <w:rFonts w:ascii="Courier New" w:hAnsi="Courier New" w:cs="Courier New"/>
          <w:color w:val="000000"/>
          <w:sz w:val="22"/>
          <w:szCs w:val="22"/>
          <w:lang w:val="en-US" w:eastAsia="zh-CN"/>
        </w:rPr>
      </w:pPr>
    </w:p>
    <w:p w14:paraId="2464C81D"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bmp_class.o: bmp_class.cpp bmp_class.h my_lib.h collectoprover.h</w:t>
      </w:r>
    </w:p>
    <w:p w14:paraId="495DCCF6"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ab/>
        <w:t>g++ -c -g bmp_class.cpp</w:t>
      </w:r>
    </w:p>
    <w:p w14:paraId="2E8CDDB3" w14:textId="77777777" w:rsidR="00AE6C40" w:rsidRPr="00AE6C40" w:rsidRDefault="00AE6C40" w:rsidP="00AE6C40">
      <w:pPr>
        <w:suppressAutoHyphens/>
        <w:jc w:val="both"/>
        <w:rPr>
          <w:rFonts w:ascii="Courier New" w:hAnsi="Courier New" w:cs="Courier New"/>
          <w:color w:val="000000"/>
          <w:sz w:val="22"/>
          <w:szCs w:val="22"/>
          <w:lang w:val="en-US" w:eastAsia="zh-CN"/>
        </w:rPr>
      </w:pPr>
    </w:p>
    <w:p w14:paraId="6D21D7D1"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collectoprover.o: collectoprover.cpp my_lib.h</w:t>
      </w:r>
    </w:p>
    <w:p w14:paraId="46616B2E"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ab/>
        <w:t>g++ -c -g collectoprover.cpp</w:t>
      </w:r>
    </w:p>
    <w:p w14:paraId="2259A01A" w14:textId="77777777" w:rsidR="00AE6C40" w:rsidRPr="00AE6C40" w:rsidRDefault="00AE6C40" w:rsidP="00AE6C40">
      <w:pPr>
        <w:suppressAutoHyphens/>
        <w:jc w:val="both"/>
        <w:rPr>
          <w:rFonts w:ascii="Courier New" w:hAnsi="Courier New" w:cs="Courier New"/>
          <w:color w:val="000000"/>
          <w:sz w:val="22"/>
          <w:szCs w:val="22"/>
          <w:lang w:val="en-US" w:eastAsia="zh-CN"/>
        </w:rPr>
      </w:pPr>
    </w:p>
    <w:p w14:paraId="635FB77F"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clean:</w:t>
      </w:r>
    </w:p>
    <w:p w14:paraId="6A0F69DC" w14:textId="77777777" w:rsidR="00AE6C40" w:rsidRPr="00AE6C40" w:rsidRDefault="00AE6C40" w:rsidP="00AE6C40">
      <w:pPr>
        <w:suppressAutoHyphens/>
        <w:jc w:val="both"/>
        <w:rPr>
          <w:rFonts w:ascii="Courier New" w:hAnsi="Courier New" w:cs="Courier New"/>
          <w:color w:val="000000"/>
          <w:sz w:val="22"/>
          <w:szCs w:val="22"/>
          <w:lang w:val="en-US" w:eastAsia="zh-CN"/>
        </w:rPr>
      </w:pPr>
      <w:r w:rsidRPr="00AE6C40">
        <w:rPr>
          <w:rFonts w:ascii="Courier New" w:hAnsi="Courier New" w:cs="Courier New"/>
          <w:color w:val="000000"/>
          <w:sz w:val="22"/>
          <w:szCs w:val="22"/>
          <w:lang w:val="en-US" w:eastAsia="zh-CN"/>
        </w:rPr>
        <w:tab/>
        <w:t>rm -rf *.o</w:t>
      </w:r>
    </w:p>
    <w:p w14:paraId="6C5D1E3F" w14:textId="77777777" w:rsidR="00AE6C40" w:rsidRPr="00AE6C40" w:rsidRDefault="00AE6C40" w:rsidP="00AE6C40">
      <w:pPr>
        <w:suppressAutoHyphens/>
        <w:jc w:val="both"/>
        <w:rPr>
          <w:rFonts w:ascii="Courier New" w:hAnsi="Courier New"/>
          <w:color w:val="000000"/>
          <w:sz w:val="22"/>
          <w:szCs w:val="22"/>
          <w:lang w:val="en-US" w:eastAsia="zh-CN"/>
        </w:rPr>
      </w:pPr>
    </w:p>
    <w:p w14:paraId="4B5E445B" w14:textId="77777777" w:rsidR="00AE6C40" w:rsidRPr="00AE6C40" w:rsidRDefault="00AE6C40" w:rsidP="00AE6C40">
      <w:pPr>
        <w:suppressAutoHyphens/>
        <w:jc w:val="both"/>
        <w:rPr>
          <w:sz w:val="28"/>
          <w:lang w:val="en-US" w:eastAsia="zh-CN"/>
        </w:rPr>
      </w:pPr>
    </w:p>
    <w:p w14:paraId="7446A23E" w14:textId="7A713F6E" w:rsidR="000D202E" w:rsidRPr="000D202E" w:rsidRDefault="000D202E" w:rsidP="00AE6C40">
      <w:pPr>
        <w:spacing w:line="360" w:lineRule="auto"/>
        <w:jc w:val="center"/>
      </w:pPr>
    </w:p>
    <w:sectPr w:rsidR="000D202E" w:rsidRPr="000D202E" w:rsidSect="00F91281">
      <w:headerReference w:type="default" r:id="rId21"/>
      <w:footerReference w:type="default" r:id="rId22"/>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447F3" w14:textId="77777777" w:rsidR="007B2C97" w:rsidRDefault="007B2C97" w:rsidP="0098338E">
      <w:r>
        <w:separator/>
      </w:r>
    </w:p>
  </w:endnote>
  <w:endnote w:type="continuationSeparator" w:id="0">
    <w:p w14:paraId="28D9D844" w14:textId="77777777" w:rsidR="007B2C97" w:rsidRDefault="007B2C97"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ohit Devanagari">
    <w:altName w:val="Calibri"/>
    <w:charset w:val="01"/>
    <w:family w:val="auto"/>
    <w:pitch w:val="default"/>
  </w:font>
  <w:font w:name="Aptos Display">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FB6FE"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733C2389"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D972E" w14:textId="77777777" w:rsidR="007B2C97" w:rsidRDefault="007B2C97" w:rsidP="0098338E">
      <w:r>
        <w:separator/>
      </w:r>
    </w:p>
  </w:footnote>
  <w:footnote w:type="continuationSeparator" w:id="0">
    <w:p w14:paraId="1CD12CAC" w14:textId="77777777" w:rsidR="007B2C97" w:rsidRDefault="007B2C97"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175CF"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multilevel"/>
    <w:tmpl w:val="00000004"/>
    <w:name w:val="WW8Num4"/>
    <w:lvl w:ilvl="0">
      <w:start w:val="1"/>
      <w:numFmt w:val="bullet"/>
      <w:lvlText w:val=""/>
      <w:lvlJc w:val="left"/>
      <w:pPr>
        <w:tabs>
          <w:tab w:val="num" w:pos="709"/>
        </w:tabs>
        <w:ind w:left="709" w:hanging="283"/>
      </w:pPr>
      <w:rPr>
        <w:rFonts w:ascii="Symbol" w:hAnsi="Symbol" w:cs="OpenSymbol"/>
      </w:rPr>
    </w:lvl>
    <w:lvl w:ilvl="1">
      <w:start w:val="1"/>
      <w:numFmt w:val="bullet"/>
      <w:lvlText w:val=""/>
      <w:lvlJc w:val="left"/>
      <w:pPr>
        <w:tabs>
          <w:tab w:val="num" w:pos="1418"/>
        </w:tabs>
        <w:ind w:left="1418" w:hanging="283"/>
      </w:pPr>
      <w:rPr>
        <w:rFonts w:ascii="Symbol" w:hAnsi="Symbol" w:cs="OpenSymbol"/>
      </w:rPr>
    </w:lvl>
    <w:lvl w:ilvl="2">
      <w:start w:val="1"/>
      <w:numFmt w:val="bullet"/>
      <w:lvlText w:val=""/>
      <w:lvlJc w:val="left"/>
      <w:pPr>
        <w:tabs>
          <w:tab w:val="num" w:pos="2127"/>
        </w:tabs>
        <w:ind w:left="2127" w:hanging="283"/>
      </w:pPr>
      <w:rPr>
        <w:rFonts w:ascii="Symbol" w:hAnsi="Symbol" w:cs="OpenSymbol"/>
      </w:rPr>
    </w:lvl>
    <w:lvl w:ilvl="3">
      <w:start w:val="1"/>
      <w:numFmt w:val="bullet"/>
      <w:lvlText w:val=""/>
      <w:lvlJc w:val="left"/>
      <w:pPr>
        <w:tabs>
          <w:tab w:val="num" w:pos="2836"/>
        </w:tabs>
        <w:ind w:left="2836" w:hanging="283"/>
      </w:pPr>
      <w:rPr>
        <w:rFonts w:ascii="Symbol" w:hAnsi="Symbol" w:cs="OpenSymbol"/>
      </w:rPr>
    </w:lvl>
    <w:lvl w:ilvl="4">
      <w:start w:val="1"/>
      <w:numFmt w:val="bullet"/>
      <w:lvlText w:val=""/>
      <w:lvlJc w:val="left"/>
      <w:pPr>
        <w:tabs>
          <w:tab w:val="num" w:pos="3545"/>
        </w:tabs>
        <w:ind w:left="3545" w:hanging="283"/>
      </w:pPr>
      <w:rPr>
        <w:rFonts w:ascii="Symbol" w:hAnsi="Symbol" w:cs="OpenSymbol"/>
      </w:rPr>
    </w:lvl>
    <w:lvl w:ilvl="5">
      <w:start w:val="1"/>
      <w:numFmt w:val="bullet"/>
      <w:lvlText w:val=""/>
      <w:lvlJc w:val="left"/>
      <w:pPr>
        <w:tabs>
          <w:tab w:val="num" w:pos="4254"/>
        </w:tabs>
        <w:ind w:left="4254" w:hanging="283"/>
      </w:pPr>
      <w:rPr>
        <w:rFonts w:ascii="Symbol" w:hAnsi="Symbol" w:cs="OpenSymbol"/>
      </w:rPr>
    </w:lvl>
    <w:lvl w:ilvl="6">
      <w:start w:val="1"/>
      <w:numFmt w:val="bullet"/>
      <w:lvlText w:val=""/>
      <w:lvlJc w:val="left"/>
      <w:pPr>
        <w:tabs>
          <w:tab w:val="num" w:pos="4963"/>
        </w:tabs>
        <w:ind w:left="4963" w:hanging="283"/>
      </w:pPr>
      <w:rPr>
        <w:rFonts w:ascii="Symbol" w:hAnsi="Symbol" w:cs="OpenSymbol"/>
      </w:rPr>
    </w:lvl>
    <w:lvl w:ilvl="7">
      <w:start w:val="1"/>
      <w:numFmt w:val="bullet"/>
      <w:lvlText w:val=""/>
      <w:lvlJc w:val="left"/>
      <w:pPr>
        <w:tabs>
          <w:tab w:val="num" w:pos="5672"/>
        </w:tabs>
        <w:ind w:left="5672" w:hanging="283"/>
      </w:pPr>
      <w:rPr>
        <w:rFonts w:ascii="Symbol" w:hAnsi="Symbol" w:cs="OpenSymbol"/>
      </w:rPr>
    </w:lvl>
    <w:lvl w:ilvl="8">
      <w:start w:val="1"/>
      <w:numFmt w:val="bullet"/>
      <w:lvlText w:val=""/>
      <w:lvlJc w:val="left"/>
      <w:pPr>
        <w:tabs>
          <w:tab w:val="num" w:pos="6381"/>
        </w:tabs>
        <w:ind w:left="6381" w:hanging="283"/>
      </w:pPr>
      <w:rPr>
        <w:rFonts w:ascii="Symbol" w:hAnsi="Symbol" w:cs="OpenSymbol"/>
      </w:rPr>
    </w:lvl>
  </w:abstractNum>
  <w:abstractNum w:abstractNumId="1" w15:restartNumberingAfterBreak="0">
    <w:nsid w:val="00000005"/>
    <w:multiLevelType w:val="multilevel"/>
    <w:tmpl w:val="00000005"/>
    <w:name w:val="WW8Num5"/>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7" w15:restartNumberingAfterBreak="0">
    <w:nsid w:val="017816CB"/>
    <w:multiLevelType w:val="multilevel"/>
    <w:tmpl w:val="8ABA9C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0F707092"/>
    <w:multiLevelType w:val="multilevel"/>
    <w:tmpl w:val="C0342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2F07AB"/>
    <w:multiLevelType w:val="hybridMultilevel"/>
    <w:tmpl w:val="C9068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CF9249A"/>
    <w:multiLevelType w:val="hybridMultilevel"/>
    <w:tmpl w:val="D9985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4A68CF"/>
    <w:multiLevelType w:val="hybridMultilevel"/>
    <w:tmpl w:val="17E640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F000A2"/>
    <w:multiLevelType w:val="hybridMultilevel"/>
    <w:tmpl w:val="FFE6D5B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64E1ECE"/>
    <w:multiLevelType w:val="multilevel"/>
    <w:tmpl w:val="FC923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7" w15:restartNumberingAfterBreak="0">
    <w:nsid w:val="3B3F12D6"/>
    <w:multiLevelType w:val="hybridMultilevel"/>
    <w:tmpl w:val="63AE953A"/>
    <w:lvl w:ilvl="0" w:tplc="2A4AA8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BBF5E15"/>
    <w:multiLevelType w:val="multilevel"/>
    <w:tmpl w:val="135E6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67035"/>
    <w:multiLevelType w:val="hybridMultilevel"/>
    <w:tmpl w:val="D25A6C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4433D16"/>
    <w:multiLevelType w:val="hybridMultilevel"/>
    <w:tmpl w:val="8594EB0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AB145C1"/>
    <w:multiLevelType w:val="hybridMultilevel"/>
    <w:tmpl w:val="8570C1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4EA7D80"/>
    <w:multiLevelType w:val="hybridMultilevel"/>
    <w:tmpl w:val="B6EC099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7B942C6A"/>
    <w:multiLevelType w:val="multilevel"/>
    <w:tmpl w:val="F2E271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lang w:val="ru-RU"/>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97779019">
    <w:abstractNumId w:val="20"/>
  </w:num>
  <w:num w:numId="2" w16cid:durableId="232936500">
    <w:abstractNumId w:val="6"/>
  </w:num>
  <w:num w:numId="3" w16cid:durableId="1995793971">
    <w:abstractNumId w:val="16"/>
  </w:num>
  <w:num w:numId="4" w16cid:durableId="2012562936">
    <w:abstractNumId w:val="22"/>
  </w:num>
  <w:num w:numId="5" w16cid:durableId="641540750">
    <w:abstractNumId w:val="11"/>
  </w:num>
  <w:num w:numId="6" w16cid:durableId="1508206369">
    <w:abstractNumId w:val="8"/>
  </w:num>
  <w:num w:numId="7" w16cid:durableId="1041710558">
    <w:abstractNumId w:val="7"/>
  </w:num>
  <w:num w:numId="8" w16cid:durableId="1170365012">
    <w:abstractNumId w:val="15"/>
  </w:num>
  <w:num w:numId="9" w16cid:durableId="27073999">
    <w:abstractNumId w:val="21"/>
  </w:num>
  <w:num w:numId="10" w16cid:durableId="396975560">
    <w:abstractNumId w:val="17"/>
  </w:num>
  <w:num w:numId="11" w16cid:durableId="567111895">
    <w:abstractNumId w:val="14"/>
  </w:num>
  <w:num w:numId="12" w16cid:durableId="446169444">
    <w:abstractNumId w:val="18"/>
  </w:num>
  <w:num w:numId="13" w16cid:durableId="1140345020">
    <w:abstractNumId w:val="9"/>
  </w:num>
  <w:num w:numId="14" w16cid:durableId="2061248330">
    <w:abstractNumId w:val="23"/>
  </w:num>
  <w:num w:numId="15" w16cid:durableId="618948050">
    <w:abstractNumId w:val="24"/>
  </w:num>
  <w:num w:numId="16" w16cid:durableId="990909014">
    <w:abstractNumId w:val="13"/>
  </w:num>
  <w:num w:numId="17" w16cid:durableId="1348799302">
    <w:abstractNumId w:val="0"/>
  </w:num>
  <w:num w:numId="18" w16cid:durableId="576090142">
    <w:abstractNumId w:val="1"/>
  </w:num>
  <w:num w:numId="19" w16cid:durableId="58479296">
    <w:abstractNumId w:val="2"/>
  </w:num>
  <w:num w:numId="20" w16cid:durableId="1460605289">
    <w:abstractNumId w:val="3"/>
  </w:num>
  <w:num w:numId="21" w16cid:durableId="202446657">
    <w:abstractNumId w:val="4"/>
  </w:num>
  <w:num w:numId="22" w16cid:durableId="1482114136">
    <w:abstractNumId w:val="5"/>
  </w:num>
  <w:num w:numId="23" w16cid:durableId="1364787727">
    <w:abstractNumId w:val="12"/>
  </w:num>
  <w:num w:numId="24" w16cid:durableId="1595895301">
    <w:abstractNumId w:val="10"/>
  </w:num>
  <w:num w:numId="25" w16cid:durableId="1724984422">
    <w:abstractNumId w:val="25"/>
  </w:num>
  <w:num w:numId="26" w16cid:durableId="1110778553">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238D"/>
    <w:rsid w:val="0004263C"/>
    <w:rsid w:val="00043196"/>
    <w:rsid w:val="0004371F"/>
    <w:rsid w:val="00043AFB"/>
    <w:rsid w:val="00044522"/>
    <w:rsid w:val="000459A4"/>
    <w:rsid w:val="000459F2"/>
    <w:rsid w:val="000503E0"/>
    <w:rsid w:val="00053BCB"/>
    <w:rsid w:val="00055334"/>
    <w:rsid w:val="0005551F"/>
    <w:rsid w:val="00057213"/>
    <w:rsid w:val="000603A9"/>
    <w:rsid w:val="000603AB"/>
    <w:rsid w:val="000663B0"/>
    <w:rsid w:val="0007036A"/>
    <w:rsid w:val="00072F67"/>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4E0"/>
    <w:rsid w:val="000B7B3F"/>
    <w:rsid w:val="000C0E90"/>
    <w:rsid w:val="000C3834"/>
    <w:rsid w:val="000C50D4"/>
    <w:rsid w:val="000C567A"/>
    <w:rsid w:val="000C5A2C"/>
    <w:rsid w:val="000C666E"/>
    <w:rsid w:val="000D15A7"/>
    <w:rsid w:val="000D202E"/>
    <w:rsid w:val="000D4BF2"/>
    <w:rsid w:val="000D536A"/>
    <w:rsid w:val="000D5CBE"/>
    <w:rsid w:val="000D6FC1"/>
    <w:rsid w:val="000D6FC3"/>
    <w:rsid w:val="000E0921"/>
    <w:rsid w:val="000E1E35"/>
    <w:rsid w:val="000E55F6"/>
    <w:rsid w:val="000F0845"/>
    <w:rsid w:val="000F13C1"/>
    <w:rsid w:val="000F289D"/>
    <w:rsid w:val="000F3810"/>
    <w:rsid w:val="000F52D3"/>
    <w:rsid w:val="000F5520"/>
    <w:rsid w:val="000F5E31"/>
    <w:rsid w:val="000F5F59"/>
    <w:rsid w:val="000F6514"/>
    <w:rsid w:val="000F6CD9"/>
    <w:rsid w:val="000F79AD"/>
    <w:rsid w:val="0010129C"/>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234C7"/>
    <w:rsid w:val="00131E26"/>
    <w:rsid w:val="001335E8"/>
    <w:rsid w:val="00134D2A"/>
    <w:rsid w:val="00136858"/>
    <w:rsid w:val="00137505"/>
    <w:rsid w:val="00140930"/>
    <w:rsid w:val="00145D79"/>
    <w:rsid w:val="00146B72"/>
    <w:rsid w:val="00146C4D"/>
    <w:rsid w:val="00146FB2"/>
    <w:rsid w:val="001476B0"/>
    <w:rsid w:val="00150293"/>
    <w:rsid w:val="00151D3F"/>
    <w:rsid w:val="00152014"/>
    <w:rsid w:val="00152F8A"/>
    <w:rsid w:val="00153294"/>
    <w:rsid w:val="001551E3"/>
    <w:rsid w:val="00156135"/>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203B"/>
    <w:rsid w:val="00193065"/>
    <w:rsid w:val="00193265"/>
    <w:rsid w:val="0019358E"/>
    <w:rsid w:val="00193716"/>
    <w:rsid w:val="0019392A"/>
    <w:rsid w:val="00194727"/>
    <w:rsid w:val="00194D67"/>
    <w:rsid w:val="001953F8"/>
    <w:rsid w:val="00195EF5"/>
    <w:rsid w:val="00195F78"/>
    <w:rsid w:val="00196D8D"/>
    <w:rsid w:val="001976DE"/>
    <w:rsid w:val="001A1285"/>
    <w:rsid w:val="001A3458"/>
    <w:rsid w:val="001A3D18"/>
    <w:rsid w:val="001A5B5F"/>
    <w:rsid w:val="001A6352"/>
    <w:rsid w:val="001A65A2"/>
    <w:rsid w:val="001A72EB"/>
    <w:rsid w:val="001A7E3D"/>
    <w:rsid w:val="001B07F2"/>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383B"/>
    <w:rsid w:val="0023628A"/>
    <w:rsid w:val="00237BFB"/>
    <w:rsid w:val="00237E35"/>
    <w:rsid w:val="0024002F"/>
    <w:rsid w:val="002403D2"/>
    <w:rsid w:val="0024062D"/>
    <w:rsid w:val="00246E84"/>
    <w:rsid w:val="00246ECD"/>
    <w:rsid w:val="00246F57"/>
    <w:rsid w:val="002472EE"/>
    <w:rsid w:val="00247F5D"/>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292A"/>
    <w:rsid w:val="002743B2"/>
    <w:rsid w:val="00274DEB"/>
    <w:rsid w:val="00276A89"/>
    <w:rsid w:val="00276B21"/>
    <w:rsid w:val="0028346F"/>
    <w:rsid w:val="002843D6"/>
    <w:rsid w:val="00284BC8"/>
    <w:rsid w:val="0029030C"/>
    <w:rsid w:val="00290BAC"/>
    <w:rsid w:val="0029106B"/>
    <w:rsid w:val="00294381"/>
    <w:rsid w:val="00294CCA"/>
    <w:rsid w:val="0029597C"/>
    <w:rsid w:val="00296343"/>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6FF2"/>
    <w:rsid w:val="002B7512"/>
    <w:rsid w:val="002B75EE"/>
    <w:rsid w:val="002B7FE1"/>
    <w:rsid w:val="002C06AB"/>
    <w:rsid w:val="002C1DD7"/>
    <w:rsid w:val="002C461E"/>
    <w:rsid w:val="002D019B"/>
    <w:rsid w:val="002D5D9F"/>
    <w:rsid w:val="002D6095"/>
    <w:rsid w:val="002D6336"/>
    <w:rsid w:val="002D72A8"/>
    <w:rsid w:val="002E2DC0"/>
    <w:rsid w:val="002E2E79"/>
    <w:rsid w:val="002E42D2"/>
    <w:rsid w:val="002E441B"/>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30F"/>
    <w:rsid w:val="00324B5A"/>
    <w:rsid w:val="00324E46"/>
    <w:rsid w:val="00327722"/>
    <w:rsid w:val="00330D53"/>
    <w:rsid w:val="00334679"/>
    <w:rsid w:val="003357FD"/>
    <w:rsid w:val="003374EC"/>
    <w:rsid w:val="00337ADF"/>
    <w:rsid w:val="00337BEB"/>
    <w:rsid w:val="00340D92"/>
    <w:rsid w:val="0034181D"/>
    <w:rsid w:val="00342020"/>
    <w:rsid w:val="00346012"/>
    <w:rsid w:val="0034617F"/>
    <w:rsid w:val="00347C6B"/>
    <w:rsid w:val="00347DEC"/>
    <w:rsid w:val="00350C01"/>
    <w:rsid w:val="00351B6E"/>
    <w:rsid w:val="0035301E"/>
    <w:rsid w:val="00356C31"/>
    <w:rsid w:val="00360776"/>
    <w:rsid w:val="00361ABA"/>
    <w:rsid w:val="00361BD5"/>
    <w:rsid w:val="00364BF9"/>
    <w:rsid w:val="00365AAE"/>
    <w:rsid w:val="003704D2"/>
    <w:rsid w:val="00370C62"/>
    <w:rsid w:val="00371AC3"/>
    <w:rsid w:val="003727E2"/>
    <w:rsid w:val="00374B6F"/>
    <w:rsid w:val="00377DCC"/>
    <w:rsid w:val="0038038D"/>
    <w:rsid w:val="00380B9F"/>
    <w:rsid w:val="00380D8C"/>
    <w:rsid w:val="0038107E"/>
    <w:rsid w:val="0038288D"/>
    <w:rsid w:val="00382F9C"/>
    <w:rsid w:val="003838EC"/>
    <w:rsid w:val="00384924"/>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B6D1E"/>
    <w:rsid w:val="003C07AA"/>
    <w:rsid w:val="003C096F"/>
    <w:rsid w:val="003C1B6F"/>
    <w:rsid w:val="003C43F4"/>
    <w:rsid w:val="003C4793"/>
    <w:rsid w:val="003C534A"/>
    <w:rsid w:val="003C7504"/>
    <w:rsid w:val="003C774E"/>
    <w:rsid w:val="003C790C"/>
    <w:rsid w:val="003D1889"/>
    <w:rsid w:val="003D2541"/>
    <w:rsid w:val="003D457D"/>
    <w:rsid w:val="003E0D63"/>
    <w:rsid w:val="003E10D1"/>
    <w:rsid w:val="003E1645"/>
    <w:rsid w:val="003E3AC7"/>
    <w:rsid w:val="003E5B7A"/>
    <w:rsid w:val="003E64BD"/>
    <w:rsid w:val="003E6FFB"/>
    <w:rsid w:val="003F0D1A"/>
    <w:rsid w:val="003F3483"/>
    <w:rsid w:val="003F4162"/>
    <w:rsid w:val="003F4716"/>
    <w:rsid w:val="003F5163"/>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3F36"/>
    <w:rsid w:val="00444F6C"/>
    <w:rsid w:val="00445EC6"/>
    <w:rsid w:val="00447048"/>
    <w:rsid w:val="004479E2"/>
    <w:rsid w:val="00451716"/>
    <w:rsid w:val="00452208"/>
    <w:rsid w:val="00452A06"/>
    <w:rsid w:val="00452A29"/>
    <w:rsid w:val="004541B6"/>
    <w:rsid w:val="004545F0"/>
    <w:rsid w:val="00455877"/>
    <w:rsid w:val="0045786D"/>
    <w:rsid w:val="004624A4"/>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22C9"/>
    <w:rsid w:val="00564832"/>
    <w:rsid w:val="00564AED"/>
    <w:rsid w:val="00565054"/>
    <w:rsid w:val="00565F54"/>
    <w:rsid w:val="0056616A"/>
    <w:rsid w:val="00567E80"/>
    <w:rsid w:val="005729E8"/>
    <w:rsid w:val="00572A72"/>
    <w:rsid w:val="00572F17"/>
    <w:rsid w:val="00573A74"/>
    <w:rsid w:val="00575236"/>
    <w:rsid w:val="00577AAB"/>
    <w:rsid w:val="00580767"/>
    <w:rsid w:val="00581BB2"/>
    <w:rsid w:val="00582C57"/>
    <w:rsid w:val="005865FB"/>
    <w:rsid w:val="00587154"/>
    <w:rsid w:val="00587ED8"/>
    <w:rsid w:val="00592088"/>
    <w:rsid w:val="0059282F"/>
    <w:rsid w:val="00592FFA"/>
    <w:rsid w:val="00594AD8"/>
    <w:rsid w:val="0059571D"/>
    <w:rsid w:val="005A001D"/>
    <w:rsid w:val="005A1039"/>
    <w:rsid w:val="005A1516"/>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1CCA"/>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27652"/>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4FB8"/>
    <w:rsid w:val="0065619D"/>
    <w:rsid w:val="00656EC5"/>
    <w:rsid w:val="00657108"/>
    <w:rsid w:val="0066043D"/>
    <w:rsid w:val="00660715"/>
    <w:rsid w:val="00661143"/>
    <w:rsid w:val="006615E9"/>
    <w:rsid w:val="00661B5C"/>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3B00"/>
    <w:rsid w:val="006B51D1"/>
    <w:rsid w:val="006B68DA"/>
    <w:rsid w:val="006B7E14"/>
    <w:rsid w:val="006C2D17"/>
    <w:rsid w:val="006C3406"/>
    <w:rsid w:val="006C3691"/>
    <w:rsid w:val="006C39A9"/>
    <w:rsid w:val="006C39DC"/>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8D0"/>
    <w:rsid w:val="006F2D82"/>
    <w:rsid w:val="006F30C6"/>
    <w:rsid w:val="006F3238"/>
    <w:rsid w:val="006F36A4"/>
    <w:rsid w:val="006F4936"/>
    <w:rsid w:val="006F54FC"/>
    <w:rsid w:val="006F776A"/>
    <w:rsid w:val="00701CAE"/>
    <w:rsid w:val="00701E24"/>
    <w:rsid w:val="007021AB"/>
    <w:rsid w:val="007036CF"/>
    <w:rsid w:val="00705064"/>
    <w:rsid w:val="007053D3"/>
    <w:rsid w:val="00705436"/>
    <w:rsid w:val="00705601"/>
    <w:rsid w:val="00706E41"/>
    <w:rsid w:val="007107E7"/>
    <w:rsid w:val="00712B39"/>
    <w:rsid w:val="00714442"/>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47B40"/>
    <w:rsid w:val="00751563"/>
    <w:rsid w:val="007522FC"/>
    <w:rsid w:val="00753FCC"/>
    <w:rsid w:val="00754D5D"/>
    <w:rsid w:val="00757AAA"/>
    <w:rsid w:val="007604B4"/>
    <w:rsid w:val="00760C73"/>
    <w:rsid w:val="007616EB"/>
    <w:rsid w:val="00762028"/>
    <w:rsid w:val="007626AC"/>
    <w:rsid w:val="00762766"/>
    <w:rsid w:val="00762A7B"/>
    <w:rsid w:val="00762CC8"/>
    <w:rsid w:val="007631B2"/>
    <w:rsid w:val="0076386D"/>
    <w:rsid w:val="00763E76"/>
    <w:rsid w:val="0076472E"/>
    <w:rsid w:val="0076589E"/>
    <w:rsid w:val="00765AF9"/>
    <w:rsid w:val="00766509"/>
    <w:rsid w:val="007678F4"/>
    <w:rsid w:val="00770E35"/>
    <w:rsid w:val="00773DE6"/>
    <w:rsid w:val="0077769B"/>
    <w:rsid w:val="00780911"/>
    <w:rsid w:val="00783E4F"/>
    <w:rsid w:val="00784AAB"/>
    <w:rsid w:val="007863DF"/>
    <w:rsid w:val="0078716D"/>
    <w:rsid w:val="007905F7"/>
    <w:rsid w:val="0079139D"/>
    <w:rsid w:val="007917C1"/>
    <w:rsid w:val="00792783"/>
    <w:rsid w:val="007A01F4"/>
    <w:rsid w:val="007A0A07"/>
    <w:rsid w:val="007A3092"/>
    <w:rsid w:val="007A3BE0"/>
    <w:rsid w:val="007A57AC"/>
    <w:rsid w:val="007B1830"/>
    <w:rsid w:val="007B25D3"/>
    <w:rsid w:val="007B2C97"/>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4B1"/>
    <w:rsid w:val="007F44C3"/>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118"/>
    <w:rsid w:val="00816452"/>
    <w:rsid w:val="00816B90"/>
    <w:rsid w:val="00820842"/>
    <w:rsid w:val="00821CEB"/>
    <w:rsid w:val="00822523"/>
    <w:rsid w:val="008228EC"/>
    <w:rsid w:val="008239BC"/>
    <w:rsid w:val="008250BD"/>
    <w:rsid w:val="008259F9"/>
    <w:rsid w:val="00827DDF"/>
    <w:rsid w:val="008304B9"/>
    <w:rsid w:val="0083070C"/>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65E"/>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6A51"/>
    <w:rsid w:val="008D7CF8"/>
    <w:rsid w:val="008D7E58"/>
    <w:rsid w:val="008E0C6D"/>
    <w:rsid w:val="008E1D47"/>
    <w:rsid w:val="008F1AE6"/>
    <w:rsid w:val="008F3C2C"/>
    <w:rsid w:val="008F44AD"/>
    <w:rsid w:val="008F4A2D"/>
    <w:rsid w:val="008F5545"/>
    <w:rsid w:val="008F64BB"/>
    <w:rsid w:val="009000CE"/>
    <w:rsid w:val="00901051"/>
    <w:rsid w:val="0090155E"/>
    <w:rsid w:val="0090179C"/>
    <w:rsid w:val="009024C1"/>
    <w:rsid w:val="00902D83"/>
    <w:rsid w:val="00903F9D"/>
    <w:rsid w:val="00903FCB"/>
    <w:rsid w:val="0090663A"/>
    <w:rsid w:val="00907198"/>
    <w:rsid w:val="00910D00"/>
    <w:rsid w:val="0091169B"/>
    <w:rsid w:val="00911B69"/>
    <w:rsid w:val="009145D2"/>
    <w:rsid w:val="00914933"/>
    <w:rsid w:val="00914A69"/>
    <w:rsid w:val="0091589F"/>
    <w:rsid w:val="00917537"/>
    <w:rsid w:val="00920E83"/>
    <w:rsid w:val="00920F39"/>
    <w:rsid w:val="00921219"/>
    <w:rsid w:val="0092270A"/>
    <w:rsid w:val="009241BA"/>
    <w:rsid w:val="009246ED"/>
    <w:rsid w:val="00924828"/>
    <w:rsid w:val="0092760C"/>
    <w:rsid w:val="009321C8"/>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680"/>
    <w:rsid w:val="009778C6"/>
    <w:rsid w:val="00980FCB"/>
    <w:rsid w:val="0098338E"/>
    <w:rsid w:val="009872E4"/>
    <w:rsid w:val="009904E0"/>
    <w:rsid w:val="00990A57"/>
    <w:rsid w:val="0099170B"/>
    <w:rsid w:val="00994303"/>
    <w:rsid w:val="009A0C44"/>
    <w:rsid w:val="009A2AC4"/>
    <w:rsid w:val="009A30BA"/>
    <w:rsid w:val="009A34B3"/>
    <w:rsid w:val="009A3A4D"/>
    <w:rsid w:val="009A45CB"/>
    <w:rsid w:val="009A5A62"/>
    <w:rsid w:val="009A66E7"/>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1A2"/>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81588"/>
    <w:rsid w:val="00A82E93"/>
    <w:rsid w:val="00A8336A"/>
    <w:rsid w:val="00A866A4"/>
    <w:rsid w:val="00A86C4C"/>
    <w:rsid w:val="00A877DD"/>
    <w:rsid w:val="00A87D9A"/>
    <w:rsid w:val="00A93500"/>
    <w:rsid w:val="00A94177"/>
    <w:rsid w:val="00A94902"/>
    <w:rsid w:val="00A9577E"/>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17E1"/>
    <w:rsid w:val="00AD4358"/>
    <w:rsid w:val="00AD4DE3"/>
    <w:rsid w:val="00AD7CF0"/>
    <w:rsid w:val="00AE0EEB"/>
    <w:rsid w:val="00AE1C2E"/>
    <w:rsid w:val="00AE2399"/>
    <w:rsid w:val="00AE4B23"/>
    <w:rsid w:val="00AE5C1B"/>
    <w:rsid w:val="00AE6BD4"/>
    <w:rsid w:val="00AE6C40"/>
    <w:rsid w:val="00AE70AC"/>
    <w:rsid w:val="00AE732F"/>
    <w:rsid w:val="00AE7416"/>
    <w:rsid w:val="00AE741E"/>
    <w:rsid w:val="00AF0D8F"/>
    <w:rsid w:val="00AF0EFB"/>
    <w:rsid w:val="00AF1AB2"/>
    <w:rsid w:val="00AF2908"/>
    <w:rsid w:val="00AF2C32"/>
    <w:rsid w:val="00AF401A"/>
    <w:rsid w:val="00AF4142"/>
    <w:rsid w:val="00AF5C10"/>
    <w:rsid w:val="00B00A25"/>
    <w:rsid w:val="00B02CF2"/>
    <w:rsid w:val="00B02DEB"/>
    <w:rsid w:val="00B03C24"/>
    <w:rsid w:val="00B05105"/>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1AE7"/>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4DAC"/>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501"/>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337D"/>
    <w:rsid w:val="00BC4DB3"/>
    <w:rsid w:val="00BD0C07"/>
    <w:rsid w:val="00BD16EA"/>
    <w:rsid w:val="00BD2240"/>
    <w:rsid w:val="00BD4047"/>
    <w:rsid w:val="00BD6A99"/>
    <w:rsid w:val="00BD72FC"/>
    <w:rsid w:val="00BE0272"/>
    <w:rsid w:val="00BE1E91"/>
    <w:rsid w:val="00BE2735"/>
    <w:rsid w:val="00BE2FC1"/>
    <w:rsid w:val="00BE4534"/>
    <w:rsid w:val="00BE646A"/>
    <w:rsid w:val="00BE6FA0"/>
    <w:rsid w:val="00BE70F0"/>
    <w:rsid w:val="00BF0346"/>
    <w:rsid w:val="00BF10C2"/>
    <w:rsid w:val="00BF110F"/>
    <w:rsid w:val="00BF58F7"/>
    <w:rsid w:val="00BF5C3C"/>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5D1D"/>
    <w:rsid w:val="00C26A56"/>
    <w:rsid w:val="00C3227A"/>
    <w:rsid w:val="00C325FD"/>
    <w:rsid w:val="00C3364B"/>
    <w:rsid w:val="00C33BD4"/>
    <w:rsid w:val="00C34D50"/>
    <w:rsid w:val="00C36BBF"/>
    <w:rsid w:val="00C40E4B"/>
    <w:rsid w:val="00C40F05"/>
    <w:rsid w:val="00C40F5D"/>
    <w:rsid w:val="00C452E2"/>
    <w:rsid w:val="00C460D9"/>
    <w:rsid w:val="00C46560"/>
    <w:rsid w:val="00C5068D"/>
    <w:rsid w:val="00C52C79"/>
    <w:rsid w:val="00C53796"/>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41DD"/>
    <w:rsid w:val="00CC4BD0"/>
    <w:rsid w:val="00CC564E"/>
    <w:rsid w:val="00CC5C07"/>
    <w:rsid w:val="00CC5D05"/>
    <w:rsid w:val="00CC75D6"/>
    <w:rsid w:val="00CC7D65"/>
    <w:rsid w:val="00CD3C54"/>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1140"/>
    <w:rsid w:val="00D047EF"/>
    <w:rsid w:val="00D052D2"/>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370C9"/>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555D"/>
    <w:rsid w:val="00D67768"/>
    <w:rsid w:val="00D70484"/>
    <w:rsid w:val="00D745DD"/>
    <w:rsid w:val="00D778C3"/>
    <w:rsid w:val="00D80416"/>
    <w:rsid w:val="00D8090D"/>
    <w:rsid w:val="00D8381D"/>
    <w:rsid w:val="00D85CB9"/>
    <w:rsid w:val="00D87223"/>
    <w:rsid w:val="00D87670"/>
    <w:rsid w:val="00D90AA1"/>
    <w:rsid w:val="00D90F13"/>
    <w:rsid w:val="00D919D8"/>
    <w:rsid w:val="00D92EC1"/>
    <w:rsid w:val="00D9522A"/>
    <w:rsid w:val="00D96922"/>
    <w:rsid w:val="00DA02EA"/>
    <w:rsid w:val="00DA05AD"/>
    <w:rsid w:val="00DA0AB6"/>
    <w:rsid w:val="00DA0E01"/>
    <w:rsid w:val="00DA1B50"/>
    <w:rsid w:val="00DA4FB1"/>
    <w:rsid w:val="00DA5B06"/>
    <w:rsid w:val="00DA6F71"/>
    <w:rsid w:val="00DB0D71"/>
    <w:rsid w:val="00DB1D0C"/>
    <w:rsid w:val="00DB1E5E"/>
    <w:rsid w:val="00DB5C43"/>
    <w:rsid w:val="00DB5C58"/>
    <w:rsid w:val="00DB6419"/>
    <w:rsid w:val="00DB6DB7"/>
    <w:rsid w:val="00DB7619"/>
    <w:rsid w:val="00DC0E5D"/>
    <w:rsid w:val="00DC1F95"/>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7140"/>
    <w:rsid w:val="00DE7A5F"/>
    <w:rsid w:val="00DF24FE"/>
    <w:rsid w:val="00DF338B"/>
    <w:rsid w:val="00DF390A"/>
    <w:rsid w:val="00DF46FE"/>
    <w:rsid w:val="00DF52CF"/>
    <w:rsid w:val="00DF5FC6"/>
    <w:rsid w:val="00DF62EA"/>
    <w:rsid w:val="00DF6E54"/>
    <w:rsid w:val="00DF7736"/>
    <w:rsid w:val="00DF7FB8"/>
    <w:rsid w:val="00E0047B"/>
    <w:rsid w:val="00E00AE3"/>
    <w:rsid w:val="00E01B0F"/>
    <w:rsid w:val="00E02030"/>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4A1D"/>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4D14"/>
    <w:rsid w:val="00E55FAF"/>
    <w:rsid w:val="00E56EE2"/>
    <w:rsid w:val="00E60E9D"/>
    <w:rsid w:val="00E62D3D"/>
    <w:rsid w:val="00E65BD7"/>
    <w:rsid w:val="00E70912"/>
    <w:rsid w:val="00E71933"/>
    <w:rsid w:val="00E721B0"/>
    <w:rsid w:val="00E72313"/>
    <w:rsid w:val="00E739A0"/>
    <w:rsid w:val="00E73E19"/>
    <w:rsid w:val="00E74F54"/>
    <w:rsid w:val="00E769A8"/>
    <w:rsid w:val="00E80F01"/>
    <w:rsid w:val="00E8154E"/>
    <w:rsid w:val="00E837E1"/>
    <w:rsid w:val="00E83FA9"/>
    <w:rsid w:val="00E84E4A"/>
    <w:rsid w:val="00E85262"/>
    <w:rsid w:val="00E85294"/>
    <w:rsid w:val="00E870C4"/>
    <w:rsid w:val="00E906D6"/>
    <w:rsid w:val="00E90AAA"/>
    <w:rsid w:val="00E90CD0"/>
    <w:rsid w:val="00E94472"/>
    <w:rsid w:val="00E9448C"/>
    <w:rsid w:val="00E959C1"/>
    <w:rsid w:val="00E95B29"/>
    <w:rsid w:val="00EA3E6F"/>
    <w:rsid w:val="00EA7998"/>
    <w:rsid w:val="00EB07F5"/>
    <w:rsid w:val="00EB211E"/>
    <w:rsid w:val="00EB246D"/>
    <w:rsid w:val="00EB3086"/>
    <w:rsid w:val="00EB3A5F"/>
    <w:rsid w:val="00EB6457"/>
    <w:rsid w:val="00EB686A"/>
    <w:rsid w:val="00EB6CF1"/>
    <w:rsid w:val="00EB729A"/>
    <w:rsid w:val="00EC094E"/>
    <w:rsid w:val="00EC14FE"/>
    <w:rsid w:val="00EC2753"/>
    <w:rsid w:val="00EC34FD"/>
    <w:rsid w:val="00EC3531"/>
    <w:rsid w:val="00EC3FC4"/>
    <w:rsid w:val="00EC5E5A"/>
    <w:rsid w:val="00EC6564"/>
    <w:rsid w:val="00ED01B8"/>
    <w:rsid w:val="00ED0FDA"/>
    <w:rsid w:val="00ED1431"/>
    <w:rsid w:val="00ED16D2"/>
    <w:rsid w:val="00ED4547"/>
    <w:rsid w:val="00ED6560"/>
    <w:rsid w:val="00ED75D0"/>
    <w:rsid w:val="00ED7CB6"/>
    <w:rsid w:val="00EE1D30"/>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0759B"/>
    <w:rsid w:val="00F114CB"/>
    <w:rsid w:val="00F1305F"/>
    <w:rsid w:val="00F14D41"/>
    <w:rsid w:val="00F1651F"/>
    <w:rsid w:val="00F17255"/>
    <w:rsid w:val="00F200ED"/>
    <w:rsid w:val="00F216C1"/>
    <w:rsid w:val="00F21AF4"/>
    <w:rsid w:val="00F22530"/>
    <w:rsid w:val="00F227CB"/>
    <w:rsid w:val="00F22BB5"/>
    <w:rsid w:val="00F23311"/>
    <w:rsid w:val="00F236E2"/>
    <w:rsid w:val="00F25C70"/>
    <w:rsid w:val="00F260C3"/>
    <w:rsid w:val="00F30090"/>
    <w:rsid w:val="00F318EC"/>
    <w:rsid w:val="00F31AB2"/>
    <w:rsid w:val="00F32BE6"/>
    <w:rsid w:val="00F3577F"/>
    <w:rsid w:val="00F357D2"/>
    <w:rsid w:val="00F359F2"/>
    <w:rsid w:val="00F369E2"/>
    <w:rsid w:val="00F40E5E"/>
    <w:rsid w:val="00F412CC"/>
    <w:rsid w:val="00F41B1B"/>
    <w:rsid w:val="00F4229C"/>
    <w:rsid w:val="00F44862"/>
    <w:rsid w:val="00F45719"/>
    <w:rsid w:val="00F458EF"/>
    <w:rsid w:val="00F4600A"/>
    <w:rsid w:val="00F465F2"/>
    <w:rsid w:val="00F47E20"/>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59B9"/>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2B5"/>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E74F1"/>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413C86"/>
  <w15:chartTrackingRefBased/>
  <w15:docId w15:val="{BA43E27E-4505-45C2-A058-A40AE8F85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iPriority="0"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9577E"/>
    <w:rPr>
      <w:rFonts w:ascii="Times New Roman" w:eastAsia="Times New Roman" w:hAnsi="Times New Roman"/>
      <w:sz w:val="24"/>
      <w:szCs w:val="24"/>
    </w:rPr>
  </w:style>
  <w:style w:type="paragraph" w:styleId="1">
    <w:name w:val="heading 1"/>
    <w:basedOn w:val="a0"/>
    <w:next w:val="a0"/>
    <w:link w:val="10"/>
    <w:qFormat/>
    <w:rsid w:val="00467347"/>
    <w:pPr>
      <w:keepNext/>
      <w:jc w:val="both"/>
      <w:outlineLvl w:val="0"/>
    </w:pPr>
    <w:rPr>
      <w:i/>
    </w:rPr>
  </w:style>
  <w:style w:type="paragraph" w:styleId="20">
    <w:name w:val="heading 2"/>
    <w:basedOn w:val="a0"/>
    <w:next w:val="a0"/>
    <w:link w:val="21"/>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qFormat/>
    <w:rsid w:val="00467347"/>
    <w:pPr>
      <w:keepNext/>
      <w:spacing w:before="240" w:after="60"/>
      <w:outlineLvl w:val="3"/>
    </w:pPr>
    <w:rPr>
      <w:b/>
      <w:bCs/>
      <w:sz w:val="28"/>
      <w:szCs w:val="28"/>
    </w:rPr>
  </w:style>
  <w:style w:type="paragraph" w:styleId="5">
    <w:name w:val="heading 5"/>
    <w:basedOn w:val="a0"/>
    <w:next w:val="a0"/>
    <w:link w:val="50"/>
    <w:qFormat/>
    <w:rsid w:val="00467347"/>
    <w:pPr>
      <w:spacing w:before="240" w:after="60"/>
      <w:outlineLvl w:val="4"/>
    </w:pPr>
    <w:rPr>
      <w:b/>
      <w:bCs/>
      <w:i/>
      <w:iCs/>
      <w:sz w:val="26"/>
      <w:szCs w:val="26"/>
    </w:rPr>
  </w:style>
  <w:style w:type="paragraph" w:styleId="6">
    <w:name w:val="heading 6"/>
    <w:basedOn w:val="a0"/>
    <w:next w:val="a0"/>
    <w:link w:val="60"/>
    <w:qFormat/>
    <w:rsid w:val="00FE0AF3"/>
    <w:pPr>
      <w:keepNext/>
      <w:keepLines/>
      <w:spacing w:before="200"/>
      <w:outlineLvl w:val="5"/>
    </w:pPr>
    <w:rPr>
      <w:rFonts w:ascii="Cambria" w:hAnsi="Cambria"/>
      <w:i/>
      <w:iCs/>
      <w:color w:val="243F60"/>
    </w:rPr>
  </w:style>
  <w:style w:type="paragraph" w:styleId="7">
    <w:name w:val="heading 7"/>
    <w:basedOn w:val="a0"/>
    <w:next w:val="a0"/>
    <w:link w:val="70"/>
    <w:qFormat/>
    <w:rsid w:val="001148FC"/>
    <w:pPr>
      <w:keepNext/>
      <w:keepLines/>
      <w:spacing w:before="200"/>
      <w:outlineLvl w:val="6"/>
    </w:pPr>
    <w:rPr>
      <w:rFonts w:ascii="Cambria" w:hAnsi="Cambria"/>
      <w:i/>
      <w:iCs/>
      <w:color w:val="404040"/>
    </w:rPr>
  </w:style>
  <w:style w:type="paragraph" w:styleId="9">
    <w:name w:val="heading 9"/>
    <w:basedOn w:val="a0"/>
    <w:next w:val="a0"/>
    <w:link w:val="90"/>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locked/>
    <w:rsid w:val="00FE0AF3"/>
    <w:rPr>
      <w:rFonts w:ascii="Cambria" w:hAnsi="Cambria" w:cs="Times New Roman"/>
      <w:i/>
      <w:iCs/>
      <w:color w:val="243F60"/>
      <w:sz w:val="24"/>
      <w:szCs w:val="24"/>
    </w:rPr>
  </w:style>
  <w:style w:type="character" w:customStyle="1" w:styleId="70">
    <w:name w:val="Заголовок 7 Знак"/>
    <w:basedOn w:val="a1"/>
    <w:link w:val="7"/>
    <w:locked/>
    <w:rsid w:val="001148FC"/>
    <w:rPr>
      <w:rFonts w:ascii="Cambria" w:hAnsi="Cambria" w:cs="Times New Roman"/>
      <w:i/>
      <w:iCs/>
      <w:color w:val="404040"/>
      <w:sz w:val="24"/>
      <w:szCs w:val="24"/>
    </w:rPr>
  </w:style>
  <w:style w:type="character" w:customStyle="1" w:styleId="90">
    <w:name w:val="Заголовок 9 Знак"/>
    <w:basedOn w:val="a1"/>
    <w:link w:val="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qFormat/>
    <w:rsid w:val="00467347"/>
    <w:pPr>
      <w:jc w:val="center"/>
    </w:pPr>
    <w:rPr>
      <w:b/>
      <w:bCs/>
      <w:smallCaps/>
    </w:rPr>
  </w:style>
  <w:style w:type="character" w:customStyle="1" w:styleId="ab">
    <w:name w:val="Подзаголовок Знак"/>
    <w:basedOn w:val="a1"/>
    <w:link w:val="aa"/>
    <w:locked/>
    <w:rsid w:val="00467347"/>
    <w:rPr>
      <w:rFonts w:ascii="Times New Roman" w:hAnsi="Times New Roman" w:cs="Times New Roman"/>
      <w:b/>
      <w:bCs/>
      <w:smallCaps/>
      <w:sz w:val="24"/>
      <w:szCs w:val="24"/>
      <w:lang w:eastAsia="ru-RU"/>
    </w:rPr>
  </w:style>
  <w:style w:type="paragraph" w:styleId="ac">
    <w:name w:val="Body Text"/>
    <w:basedOn w:val="a0"/>
    <w:link w:val="ad"/>
    <w:rsid w:val="00467347"/>
    <w:pPr>
      <w:jc w:val="center"/>
      <w:outlineLvl w:val="2"/>
    </w:pPr>
    <w:rPr>
      <w:b/>
      <w:sz w:val="28"/>
    </w:rPr>
  </w:style>
  <w:style w:type="character" w:customStyle="1" w:styleId="ad">
    <w:name w:val="Основной текст Знак"/>
    <w:basedOn w:val="a1"/>
    <w:link w:val="ac"/>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rsid w:val="00F809FC"/>
    <w:pPr>
      <w:jc w:val="center"/>
    </w:pPr>
    <w:rPr>
      <w:sz w:val="28"/>
      <w:szCs w:val="20"/>
    </w:rPr>
  </w:style>
  <w:style w:type="paragraph" w:customStyle="1" w:styleId="af">
    <w:name w:val="Без отступа"/>
    <w:basedOn w:val="a0"/>
    <w:rsid w:val="00F809FC"/>
    <w:pPr>
      <w:jc w:val="both"/>
    </w:pPr>
    <w:rPr>
      <w:sz w:val="28"/>
      <w:szCs w:val="20"/>
    </w:rPr>
  </w:style>
  <w:style w:type="paragraph" w:customStyle="1" w:styleId="Affiliation">
    <w:name w:val="Affiliation"/>
    <w:basedOn w:val="a0"/>
    <w:rsid w:val="009502B4"/>
    <w:pPr>
      <w:spacing w:before="120" w:after="120"/>
    </w:pPr>
    <w:rPr>
      <w:szCs w:val="28"/>
    </w:rPr>
  </w:style>
  <w:style w:type="paragraph" w:customStyle="1" w:styleId="110">
    <w:name w:val="Знак Знак Знак Знак Знак Знак Знак11"/>
    <w:basedOn w:val="a0"/>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rsid w:val="00DA4FB1"/>
    <w:pPr>
      <w:tabs>
        <w:tab w:val="center" w:pos="4677"/>
        <w:tab w:val="right" w:pos="9355"/>
      </w:tabs>
    </w:pPr>
  </w:style>
  <w:style w:type="character" w:customStyle="1" w:styleId="af1">
    <w:name w:val="Нижний колонтитул Знак"/>
    <w:basedOn w:val="a1"/>
    <w:link w:val="af0"/>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rsid w:val="0098338E"/>
    <w:pPr>
      <w:tabs>
        <w:tab w:val="center" w:pos="4677"/>
        <w:tab w:val="right" w:pos="9355"/>
      </w:tabs>
    </w:pPr>
  </w:style>
  <w:style w:type="character" w:customStyle="1" w:styleId="af6">
    <w:name w:val="Верхний колонтитул Знак"/>
    <w:basedOn w:val="a1"/>
    <w:link w:val="af5"/>
    <w:locked/>
    <w:rsid w:val="0098338E"/>
    <w:rPr>
      <w:rFonts w:ascii="Times New Roman" w:hAnsi="Times New Roman" w:cs="Times New Roman"/>
      <w:sz w:val="24"/>
      <w:szCs w:val="24"/>
    </w:rPr>
  </w:style>
  <w:style w:type="paragraph" w:customStyle="1" w:styleId="12">
    <w:name w:val="Основной текст1"/>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rsid w:val="00BD16EA"/>
    <w:rPr>
      <w:rFonts w:ascii="Times New Roman" w:hAnsi="Times New Roman" w:cs="Times New Roman"/>
      <w:u w:val="none"/>
    </w:rPr>
  </w:style>
  <w:style w:type="character" w:customStyle="1" w:styleId="25">
    <w:name w:val="Основной текст (2)"/>
    <w:basedOn w:val="24"/>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rsid w:val="00274DEB"/>
    <w:rPr>
      <w:rFonts w:cs="Times New Roman"/>
      <w:color w:val="0000FF"/>
      <w:u w:val="single"/>
    </w:rPr>
  </w:style>
  <w:style w:type="character" w:customStyle="1" w:styleId="220">
    <w:name w:val="Заголовок №2 (2)_"/>
    <w:basedOn w:val="a1"/>
    <w:link w:val="221"/>
    <w:locked/>
    <w:rsid w:val="009C2E16"/>
    <w:rPr>
      <w:rFonts w:ascii="Times New Roman" w:hAnsi="Times New Roman" w:cs="Times New Roman"/>
      <w:shd w:val="clear" w:color="auto" w:fill="FFFFFF"/>
    </w:rPr>
  </w:style>
  <w:style w:type="paragraph" w:customStyle="1" w:styleId="221">
    <w:name w:val="Заголовок №2 (2)"/>
    <w:basedOn w:val="a0"/>
    <w:link w:val="220"/>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locked/>
    <w:rsid w:val="00FE0AF3"/>
    <w:rPr>
      <w:rFonts w:eastAsia="Times New Roman" w:cs="Times New Roman"/>
      <w:sz w:val="16"/>
      <w:szCs w:val="16"/>
    </w:rPr>
  </w:style>
  <w:style w:type="paragraph" w:customStyle="1" w:styleId="14">
    <w:name w:val="Абзац списка1"/>
    <w:basedOn w:val="a0"/>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rsid w:val="00FE0AF3"/>
    <w:rPr>
      <w:rFonts w:ascii="Calibri" w:hAnsi="Calibri" w:cs="Times New Roman"/>
      <w:b/>
      <w:bCs/>
      <w:sz w:val="22"/>
      <w:szCs w:val="22"/>
    </w:rPr>
  </w:style>
  <w:style w:type="paragraph" w:customStyle="1" w:styleId="TableStyle2">
    <w:name w:val="Table Style 2"/>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rsid w:val="00FE0AF3"/>
    <w:rPr>
      <w:rFonts w:cs="Times New Roman"/>
      <w:color w:val="000099"/>
      <w:sz w:val="20"/>
      <w:szCs w:val="20"/>
      <w:u w:val="single"/>
    </w:rPr>
  </w:style>
  <w:style w:type="paragraph" w:customStyle="1" w:styleId="Style16">
    <w:name w:val="Style16"/>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rsid w:val="005E45B9"/>
    <w:pPr>
      <w:tabs>
        <w:tab w:val="num" w:pos="643"/>
      </w:tabs>
      <w:spacing w:line="320" w:lineRule="exact"/>
    </w:pPr>
  </w:style>
  <w:style w:type="paragraph" w:customStyle="1" w:styleId="210">
    <w:name w:val="Основной текст 21"/>
    <w:basedOn w:val="a0"/>
    <w:rsid w:val="005E45B9"/>
    <w:pPr>
      <w:ind w:firstLine="709"/>
      <w:jc w:val="both"/>
    </w:pPr>
  </w:style>
  <w:style w:type="paragraph" w:customStyle="1" w:styleId="Style40">
    <w:name w:val="Style40"/>
    <w:basedOn w:val="a0"/>
    <w:rsid w:val="00F53739"/>
    <w:pPr>
      <w:widowControl w:val="0"/>
      <w:autoSpaceDE w:val="0"/>
      <w:autoSpaceDN w:val="0"/>
      <w:adjustRightInd w:val="0"/>
    </w:pPr>
    <w:rPr>
      <w:rFonts w:ascii="Arial Unicode MS" w:hAnsi="Calibri" w:cs="Arial Unicode MS"/>
    </w:rPr>
  </w:style>
  <w:style w:type="paragraph" w:customStyle="1" w:styleId="Style91">
    <w:name w:val="Style91"/>
    <w:basedOn w:val="a0"/>
    <w:rsid w:val="00F53739"/>
    <w:pPr>
      <w:widowControl w:val="0"/>
      <w:autoSpaceDE w:val="0"/>
      <w:autoSpaceDN w:val="0"/>
      <w:adjustRightInd w:val="0"/>
    </w:pPr>
    <w:rPr>
      <w:rFonts w:ascii="Arial Unicode MS" w:hAnsi="Calibri" w:cs="Arial Unicode MS"/>
    </w:rPr>
  </w:style>
  <w:style w:type="character" w:customStyle="1" w:styleId="FontStyle139">
    <w:name w:val="Font Style139"/>
    <w:rsid w:val="00F53739"/>
    <w:rPr>
      <w:rFonts w:ascii="Arial Unicode MS" w:eastAsia="Times New Roman"/>
      <w:sz w:val="14"/>
    </w:rPr>
  </w:style>
  <w:style w:type="character" w:customStyle="1" w:styleId="FontStyle141">
    <w:name w:val="Font Style141"/>
    <w:rsid w:val="00F53739"/>
    <w:rPr>
      <w:rFonts w:ascii="Arial Unicode MS" w:eastAsia="Times New Roman"/>
      <w:sz w:val="14"/>
    </w:rPr>
  </w:style>
  <w:style w:type="character" w:customStyle="1" w:styleId="FontStyle143">
    <w:name w:val="Font Style143"/>
    <w:rsid w:val="00F53739"/>
    <w:rPr>
      <w:rFonts w:ascii="Arial Unicode MS" w:eastAsia="Times New Roman"/>
      <w:b/>
      <w:sz w:val="16"/>
    </w:rPr>
  </w:style>
  <w:style w:type="character" w:customStyle="1" w:styleId="FontStyle177">
    <w:name w:val="Font Style177"/>
    <w:rsid w:val="00F53739"/>
    <w:rPr>
      <w:rFonts w:ascii="Times New Roman" w:hAnsi="Times New Roman"/>
      <w:b/>
      <w:sz w:val="16"/>
    </w:rPr>
  </w:style>
  <w:style w:type="paragraph" w:customStyle="1" w:styleId="Style96">
    <w:name w:val="Style96"/>
    <w:basedOn w:val="a0"/>
    <w:rsid w:val="00F53739"/>
    <w:pPr>
      <w:widowControl w:val="0"/>
      <w:autoSpaceDE w:val="0"/>
      <w:autoSpaceDN w:val="0"/>
      <w:adjustRightInd w:val="0"/>
    </w:pPr>
    <w:rPr>
      <w:rFonts w:ascii="Arial Unicode MS" w:hAnsi="Calibri" w:cs="Arial Unicode MS"/>
    </w:rPr>
  </w:style>
  <w:style w:type="character" w:customStyle="1" w:styleId="FontStyle171">
    <w:name w:val="Font Style171"/>
    <w:rsid w:val="00F53739"/>
    <w:rPr>
      <w:rFonts w:ascii="Arial Unicode MS" w:eastAsia="Times New Roman"/>
      <w:sz w:val="16"/>
    </w:rPr>
  </w:style>
  <w:style w:type="paragraph" w:customStyle="1" w:styleId="29">
    <w:name w:val="Абзац списка2"/>
    <w:basedOn w:val="a0"/>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rsid w:val="001F2933"/>
    <w:rPr>
      <w:rFonts w:ascii="Calibri" w:hAnsi="Calibri"/>
      <w:sz w:val="22"/>
      <w:lang w:val="ru-RU" w:eastAsia="en-US"/>
    </w:rPr>
  </w:style>
  <w:style w:type="paragraph" w:customStyle="1" w:styleId="TableParagraph">
    <w:name w:val="Table Paragraph"/>
    <w:basedOn w:val="a0"/>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rsid w:val="0050586B"/>
    <w:pPr>
      <w:spacing w:after="200" w:line="276" w:lineRule="auto"/>
      <w:ind w:left="720"/>
      <w:contextualSpacing/>
    </w:pPr>
    <w:rPr>
      <w:rFonts w:ascii="Calibri" w:hAnsi="Calibri"/>
      <w:sz w:val="22"/>
      <w:szCs w:val="22"/>
      <w:lang w:eastAsia="en-US"/>
    </w:rPr>
  </w:style>
  <w:style w:type="paragraph" w:customStyle="1" w:styleId="Normal1">
    <w:name w:val="Normal1"/>
    <w:rsid w:val="00CF5F55"/>
    <w:rPr>
      <w:rFonts w:ascii="Times New Roman" w:eastAsia="Times New Roman" w:hAnsi="Times New Roman"/>
    </w:rPr>
  </w:style>
  <w:style w:type="paragraph" w:customStyle="1" w:styleId="44">
    <w:name w:val="Абзац списка4"/>
    <w:basedOn w:val="a0"/>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nhideWhenUsed/>
    <w:locked/>
    <w:rsid w:val="00117573"/>
    <w:rPr>
      <w:rFonts w:ascii="Tahoma" w:hAnsi="Tahoma" w:cs="Tahoma"/>
      <w:sz w:val="16"/>
      <w:szCs w:val="16"/>
    </w:rPr>
  </w:style>
  <w:style w:type="character" w:customStyle="1" w:styleId="afe">
    <w:name w:val="Текст выноски Знак"/>
    <w:basedOn w:val="a1"/>
    <w:link w:val="afd"/>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Unresolved Mention"/>
    <w:basedOn w:val="a1"/>
    <w:uiPriority w:val="99"/>
    <w:semiHidden/>
    <w:unhideWhenUsed/>
    <w:rsid w:val="00BC337D"/>
    <w:rPr>
      <w:color w:val="605E5C"/>
      <w:shd w:val="clear" w:color="auto" w:fill="E1DFDD"/>
    </w:rPr>
  </w:style>
  <w:style w:type="paragraph" w:customStyle="1" w:styleId="16">
    <w:name w:val="Стиль1"/>
    <w:basedOn w:val="a0"/>
    <w:link w:val="17"/>
    <w:qFormat/>
    <w:rsid w:val="00753FCC"/>
    <w:pPr>
      <w:spacing w:line="360" w:lineRule="auto"/>
      <w:ind w:firstLine="709"/>
      <w:jc w:val="both"/>
    </w:pPr>
    <w:rPr>
      <w:sz w:val="28"/>
      <w:szCs w:val="28"/>
    </w:rPr>
  </w:style>
  <w:style w:type="character" w:customStyle="1" w:styleId="17">
    <w:name w:val="Стиль1 Знак"/>
    <w:basedOn w:val="a1"/>
    <w:link w:val="16"/>
    <w:rsid w:val="00753FCC"/>
    <w:rPr>
      <w:rFonts w:ascii="Times New Roman" w:eastAsia="Times New Roman" w:hAnsi="Times New Roman"/>
      <w:sz w:val="28"/>
      <w:szCs w:val="28"/>
    </w:rPr>
  </w:style>
  <w:style w:type="paragraph" w:customStyle="1" w:styleId="Listing">
    <w:name w:val="Listing"/>
    <w:basedOn w:val="16"/>
    <w:link w:val="Listing0"/>
    <w:qFormat/>
    <w:rsid w:val="00977680"/>
    <w:pPr>
      <w:spacing w:line="240" w:lineRule="atLeast"/>
      <w:ind w:firstLine="0"/>
    </w:pPr>
    <w:rPr>
      <w:rFonts w:ascii="Courier New" w:hAnsi="Courier New" w:cs="Courier New"/>
      <w:color w:val="808080" w:themeColor="background1" w:themeShade="80"/>
      <w:sz w:val="22"/>
      <w:szCs w:val="22"/>
      <w:lang w:val="en-US"/>
    </w:rPr>
  </w:style>
  <w:style w:type="character" w:styleId="aff2">
    <w:name w:val="annotation reference"/>
    <w:basedOn w:val="a1"/>
    <w:uiPriority w:val="99"/>
    <w:semiHidden/>
    <w:unhideWhenUsed/>
    <w:locked/>
    <w:rsid w:val="00A331A2"/>
    <w:rPr>
      <w:sz w:val="16"/>
      <w:szCs w:val="16"/>
    </w:rPr>
  </w:style>
  <w:style w:type="character" w:customStyle="1" w:styleId="Listing0">
    <w:name w:val="Listing Знак"/>
    <w:basedOn w:val="17"/>
    <w:link w:val="Listing"/>
    <w:rsid w:val="00977680"/>
    <w:rPr>
      <w:rFonts w:ascii="Courier New" w:eastAsia="Times New Roman" w:hAnsi="Courier New" w:cs="Courier New"/>
      <w:color w:val="808080" w:themeColor="background1" w:themeShade="80"/>
      <w:sz w:val="22"/>
      <w:szCs w:val="22"/>
      <w:lang w:val="en-US"/>
    </w:rPr>
  </w:style>
  <w:style w:type="paragraph" w:styleId="aff3">
    <w:name w:val="annotation text"/>
    <w:basedOn w:val="a0"/>
    <w:link w:val="aff4"/>
    <w:uiPriority w:val="99"/>
    <w:semiHidden/>
    <w:unhideWhenUsed/>
    <w:locked/>
    <w:rsid w:val="00A331A2"/>
    <w:rPr>
      <w:sz w:val="20"/>
      <w:szCs w:val="20"/>
    </w:rPr>
  </w:style>
  <w:style w:type="character" w:customStyle="1" w:styleId="aff4">
    <w:name w:val="Текст примечания Знак"/>
    <w:basedOn w:val="a1"/>
    <w:link w:val="aff3"/>
    <w:uiPriority w:val="99"/>
    <w:semiHidden/>
    <w:rsid w:val="00A331A2"/>
    <w:rPr>
      <w:rFonts w:ascii="Times New Roman" w:eastAsia="Times New Roman" w:hAnsi="Times New Roman"/>
    </w:rPr>
  </w:style>
  <w:style w:type="paragraph" w:styleId="aff5">
    <w:name w:val="annotation subject"/>
    <w:basedOn w:val="aff3"/>
    <w:next w:val="aff3"/>
    <w:link w:val="aff6"/>
    <w:uiPriority w:val="99"/>
    <w:semiHidden/>
    <w:unhideWhenUsed/>
    <w:locked/>
    <w:rsid w:val="00A331A2"/>
    <w:rPr>
      <w:b/>
      <w:bCs/>
    </w:rPr>
  </w:style>
  <w:style w:type="character" w:customStyle="1" w:styleId="aff6">
    <w:name w:val="Тема примечания Знак"/>
    <w:basedOn w:val="aff4"/>
    <w:link w:val="aff5"/>
    <w:uiPriority w:val="99"/>
    <w:semiHidden/>
    <w:rsid w:val="00A331A2"/>
    <w:rPr>
      <w:rFonts w:ascii="Times New Roman" w:eastAsia="Times New Roman" w:hAnsi="Times New Roman"/>
      <w:b/>
      <w:bCs/>
    </w:rPr>
  </w:style>
  <w:style w:type="character" w:styleId="aff7">
    <w:name w:val="FollowedHyperlink"/>
    <w:basedOn w:val="a1"/>
    <w:uiPriority w:val="99"/>
    <w:semiHidden/>
    <w:unhideWhenUsed/>
    <w:locked/>
    <w:rsid w:val="00A331A2"/>
    <w:rPr>
      <w:color w:val="954F72" w:themeColor="followedHyperlink"/>
      <w:u w:val="single"/>
    </w:rPr>
  </w:style>
  <w:style w:type="numbering" w:customStyle="1" w:styleId="18">
    <w:name w:val="Нет списка1"/>
    <w:next w:val="a3"/>
    <w:uiPriority w:val="99"/>
    <w:semiHidden/>
    <w:unhideWhenUsed/>
    <w:rsid w:val="00AE6C40"/>
  </w:style>
  <w:style w:type="character" w:customStyle="1" w:styleId="WW8Num2z0">
    <w:name w:val="WW8Num2z0"/>
    <w:rsid w:val="00AE6C40"/>
    <w:rPr>
      <w:rFonts w:ascii="Symbol" w:hAnsi="Symbol" w:cs="Symbol" w:hint="default"/>
      <w:b w:val="0"/>
      <w:i w:val="0"/>
      <w:spacing w:val="0"/>
      <w:w w:val="100"/>
      <w:position w:val="0"/>
      <w:sz w:val="24"/>
      <w:szCs w:val="24"/>
      <w:vertAlign w:val="baseline"/>
    </w:rPr>
  </w:style>
  <w:style w:type="character" w:customStyle="1" w:styleId="WW8Num3z0">
    <w:name w:val="WW8Num3z0"/>
    <w:rsid w:val="00AE6C40"/>
    <w:rPr>
      <w:rFonts w:ascii="Symbol" w:hAnsi="Symbol" w:cs="Symbol" w:hint="default"/>
    </w:rPr>
  </w:style>
  <w:style w:type="character" w:customStyle="1" w:styleId="WW8Num4z0">
    <w:name w:val="WW8Num4z0"/>
    <w:rsid w:val="00AE6C40"/>
    <w:rPr>
      <w:rFonts w:ascii="Symbol" w:hAnsi="Symbol" w:cs="OpenSymbol"/>
    </w:rPr>
  </w:style>
  <w:style w:type="character" w:customStyle="1" w:styleId="WW8Num1z0">
    <w:name w:val="WW8Num1z0"/>
    <w:rsid w:val="00AE6C40"/>
    <w:rPr>
      <w:rFonts w:cs="Times New Roman"/>
      <w:position w:val="0"/>
      <w:sz w:val="24"/>
      <w:vertAlign w:val="baseline"/>
    </w:rPr>
  </w:style>
  <w:style w:type="character" w:customStyle="1" w:styleId="WW8Num3z1">
    <w:name w:val="WW8Num3z1"/>
    <w:rsid w:val="00AE6C40"/>
    <w:rPr>
      <w:rFonts w:ascii="Courier New" w:hAnsi="Courier New" w:cs="Courier New" w:hint="default"/>
    </w:rPr>
  </w:style>
  <w:style w:type="character" w:customStyle="1" w:styleId="WW8Num3z2">
    <w:name w:val="WW8Num3z2"/>
    <w:rsid w:val="00AE6C40"/>
    <w:rPr>
      <w:rFonts w:ascii="Wingdings" w:hAnsi="Wingdings" w:cs="Wingdings" w:hint="default"/>
    </w:rPr>
  </w:style>
  <w:style w:type="character" w:customStyle="1" w:styleId="WW8Num4z1">
    <w:name w:val="WW8Num4z1"/>
    <w:rsid w:val="00AE6C40"/>
    <w:rPr>
      <w:rFonts w:ascii="Courier New" w:hAnsi="Courier New" w:cs="Courier New" w:hint="default"/>
    </w:rPr>
  </w:style>
  <w:style w:type="character" w:customStyle="1" w:styleId="WW8Num4z2">
    <w:name w:val="WW8Num4z2"/>
    <w:rsid w:val="00AE6C40"/>
    <w:rPr>
      <w:rFonts w:ascii="Wingdings" w:hAnsi="Wingdings" w:cs="Wingdings" w:hint="default"/>
    </w:rPr>
  </w:style>
  <w:style w:type="character" w:customStyle="1" w:styleId="WW8Num4z3">
    <w:name w:val="WW8Num4z3"/>
    <w:rsid w:val="00AE6C40"/>
    <w:rPr>
      <w:rFonts w:ascii="Symbol" w:hAnsi="Symbol" w:cs="Symbol" w:hint="default"/>
    </w:rPr>
  </w:style>
  <w:style w:type="character" w:customStyle="1" w:styleId="WW8Num5z0">
    <w:name w:val="WW8Num5z0"/>
    <w:rsid w:val="00AE6C40"/>
    <w:rPr>
      <w:rFonts w:ascii="Symbol" w:hAnsi="Symbol" w:cs="Symbol" w:hint="default"/>
    </w:rPr>
  </w:style>
  <w:style w:type="character" w:customStyle="1" w:styleId="WW8Num5z1">
    <w:name w:val="WW8Num5z1"/>
    <w:rsid w:val="00AE6C40"/>
    <w:rPr>
      <w:rFonts w:ascii="Courier New" w:hAnsi="Courier New" w:cs="Courier New" w:hint="default"/>
    </w:rPr>
  </w:style>
  <w:style w:type="character" w:customStyle="1" w:styleId="WW8Num5z2">
    <w:name w:val="WW8Num5z2"/>
    <w:rsid w:val="00AE6C40"/>
    <w:rPr>
      <w:rFonts w:ascii="Wingdings" w:hAnsi="Wingdings" w:cs="Wingdings" w:hint="default"/>
    </w:rPr>
  </w:style>
  <w:style w:type="character" w:customStyle="1" w:styleId="WW8Num6z0">
    <w:name w:val="WW8Num6z0"/>
    <w:rsid w:val="00AE6C40"/>
    <w:rPr>
      <w:rFonts w:ascii="Symbol" w:hAnsi="Symbol" w:cs="Symbol" w:hint="default"/>
    </w:rPr>
  </w:style>
  <w:style w:type="character" w:customStyle="1" w:styleId="WW8Num6z1">
    <w:name w:val="WW8Num6z1"/>
    <w:rsid w:val="00AE6C40"/>
    <w:rPr>
      <w:rFonts w:ascii="Courier New" w:hAnsi="Courier New" w:cs="Courier New" w:hint="default"/>
    </w:rPr>
  </w:style>
  <w:style w:type="character" w:customStyle="1" w:styleId="WW8Num6z2">
    <w:name w:val="WW8Num6z2"/>
    <w:rsid w:val="00AE6C40"/>
    <w:rPr>
      <w:rFonts w:ascii="Wingdings" w:hAnsi="Wingdings" w:cs="Wingdings" w:hint="default"/>
    </w:rPr>
  </w:style>
  <w:style w:type="character" w:customStyle="1" w:styleId="2a">
    <w:name w:val="Основной шрифт абзаца2"/>
    <w:rsid w:val="00AE6C40"/>
  </w:style>
  <w:style w:type="character" w:customStyle="1" w:styleId="37">
    <w:name w:val="Основной шрифт абзаца3"/>
    <w:rsid w:val="00AE6C40"/>
  </w:style>
  <w:style w:type="character" w:customStyle="1" w:styleId="19">
    <w:name w:val="Название книги1"/>
    <w:basedOn w:val="37"/>
    <w:rsid w:val="00AE6C40"/>
    <w:rPr>
      <w:b/>
      <w:bCs/>
      <w:smallCaps/>
      <w:spacing w:val="5"/>
    </w:rPr>
  </w:style>
  <w:style w:type="character" w:customStyle="1" w:styleId="aff8">
    <w:name w:val="Маркеры"/>
    <w:rsid w:val="00AE6C40"/>
    <w:rPr>
      <w:rFonts w:ascii="OpenSymbol" w:eastAsia="OpenSymbol" w:hAnsi="OpenSymbol" w:cs="OpenSymbol"/>
    </w:rPr>
  </w:style>
  <w:style w:type="character" w:customStyle="1" w:styleId="aff9">
    <w:name w:val="Символ нумерации"/>
    <w:rsid w:val="00AE6C40"/>
  </w:style>
  <w:style w:type="paragraph" w:customStyle="1" w:styleId="1a">
    <w:name w:val="Заголовок1"/>
    <w:basedOn w:val="a0"/>
    <w:next w:val="ac"/>
    <w:rsid w:val="00AE6C40"/>
    <w:pPr>
      <w:suppressAutoHyphens/>
      <w:jc w:val="center"/>
    </w:pPr>
    <w:rPr>
      <w:b/>
      <w:sz w:val="22"/>
      <w:lang w:eastAsia="zh-CN"/>
    </w:rPr>
  </w:style>
  <w:style w:type="paragraph" w:styleId="affa">
    <w:name w:val="List"/>
    <w:basedOn w:val="ac"/>
    <w:locked/>
    <w:rsid w:val="00AE6C40"/>
    <w:pPr>
      <w:suppressAutoHyphens/>
    </w:pPr>
    <w:rPr>
      <w:rFonts w:cs="Lohit Devanagari"/>
      <w:lang w:eastAsia="zh-CN"/>
    </w:rPr>
  </w:style>
  <w:style w:type="paragraph" w:customStyle="1" w:styleId="1b">
    <w:name w:val="Указатель1"/>
    <w:basedOn w:val="a0"/>
    <w:rsid w:val="00AE6C40"/>
    <w:pPr>
      <w:suppressLineNumbers/>
      <w:suppressAutoHyphens/>
    </w:pPr>
    <w:rPr>
      <w:rFonts w:cs="Lohit Devanagari"/>
      <w:sz w:val="28"/>
      <w:lang w:eastAsia="zh-CN"/>
    </w:rPr>
  </w:style>
  <w:style w:type="paragraph" w:customStyle="1" w:styleId="211">
    <w:name w:val="Основной текст с отступом 21"/>
    <w:basedOn w:val="a0"/>
    <w:rsid w:val="00AE6C40"/>
    <w:pPr>
      <w:suppressAutoHyphens/>
      <w:ind w:left="426" w:hanging="426"/>
      <w:jc w:val="both"/>
    </w:pPr>
    <w:rPr>
      <w:b/>
      <w:sz w:val="28"/>
      <w:lang w:eastAsia="zh-CN"/>
    </w:rPr>
  </w:style>
  <w:style w:type="paragraph" w:customStyle="1" w:styleId="310">
    <w:name w:val="Основной текст с отступом 31"/>
    <w:basedOn w:val="a0"/>
    <w:rsid w:val="00AE6C40"/>
    <w:pPr>
      <w:suppressAutoHyphens/>
      <w:spacing w:before="120"/>
      <w:ind w:left="1701" w:hanging="708"/>
      <w:jc w:val="both"/>
    </w:pPr>
    <w:rPr>
      <w:sz w:val="28"/>
      <w:lang w:eastAsia="zh-CN"/>
    </w:rPr>
  </w:style>
  <w:style w:type="paragraph" w:customStyle="1" w:styleId="affb">
    <w:name w:val="Колонтитул"/>
    <w:basedOn w:val="a0"/>
    <w:rsid w:val="00AE6C40"/>
    <w:pPr>
      <w:suppressLineNumbers/>
      <w:tabs>
        <w:tab w:val="center" w:pos="4819"/>
        <w:tab w:val="right" w:pos="9638"/>
      </w:tabs>
      <w:suppressAutoHyphens/>
    </w:pPr>
    <w:rPr>
      <w:sz w:val="28"/>
      <w:lang w:eastAsia="zh-CN"/>
    </w:rPr>
  </w:style>
  <w:style w:type="paragraph" w:customStyle="1" w:styleId="222">
    <w:name w:val="Основной текст 22"/>
    <w:basedOn w:val="a0"/>
    <w:rsid w:val="00AE6C40"/>
    <w:pPr>
      <w:suppressAutoHyphens/>
      <w:spacing w:after="120" w:line="480" w:lineRule="auto"/>
    </w:pPr>
    <w:rPr>
      <w:rFonts w:ascii="Calibri" w:hAnsi="Calibri" w:cs="Calibri"/>
      <w:sz w:val="22"/>
      <w:szCs w:val="22"/>
      <w:lang w:eastAsia="zh-CN"/>
    </w:rPr>
  </w:style>
  <w:style w:type="paragraph" w:customStyle="1" w:styleId="311">
    <w:name w:val="Основной текст 31"/>
    <w:basedOn w:val="a0"/>
    <w:rsid w:val="00AE6C40"/>
    <w:pPr>
      <w:suppressAutoHyphens/>
      <w:spacing w:after="120" w:line="276" w:lineRule="auto"/>
    </w:pPr>
    <w:rPr>
      <w:rFonts w:ascii="Calibri" w:hAnsi="Calibri" w:cs="Calibri"/>
      <w:sz w:val="16"/>
      <w:szCs w:val="16"/>
      <w:lang w:eastAsia="zh-CN"/>
    </w:rPr>
  </w:style>
  <w:style w:type="paragraph" w:customStyle="1" w:styleId="1c">
    <w:name w:val="Маркированный список1"/>
    <w:basedOn w:val="a0"/>
    <w:rsid w:val="00AE6C40"/>
    <w:pPr>
      <w:suppressAutoHyphens/>
      <w:ind w:left="360" w:hanging="360"/>
      <w:jc w:val="both"/>
    </w:pPr>
    <w:rPr>
      <w:sz w:val="28"/>
      <w:lang w:eastAsia="zh-CN"/>
    </w:rPr>
  </w:style>
  <w:style w:type="paragraph" w:customStyle="1" w:styleId="410">
    <w:name w:val="Маркированный список 41"/>
    <w:basedOn w:val="a0"/>
    <w:rsid w:val="00AE6C40"/>
    <w:pPr>
      <w:suppressAutoHyphens/>
      <w:ind w:left="1209" w:hanging="360"/>
      <w:jc w:val="both"/>
    </w:pPr>
    <w:rPr>
      <w:sz w:val="28"/>
      <w:szCs w:val="20"/>
      <w:lang w:eastAsia="zh-CN"/>
    </w:rPr>
  </w:style>
  <w:style w:type="paragraph" w:customStyle="1" w:styleId="312">
    <w:name w:val="Маркированный список 31"/>
    <w:basedOn w:val="a0"/>
    <w:rsid w:val="00AE6C40"/>
    <w:pPr>
      <w:suppressAutoHyphens/>
      <w:ind w:left="926" w:hanging="360"/>
      <w:contextualSpacing/>
    </w:pPr>
    <w:rPr>
      <w:sz w:val="28"/>
      <w:lang w:eastAsia="zh-CN"/>
    </w:rPr>
  </w:style>
  <w:style w:type="paragraph" w:customStyle="1" w:styleId="1d">
    <w:name w:val="Текст1"/>
    <w:basedOn w:val="a0"/>
    <w:rsid w:val="00AE6C40"/>
    <w:pPr>
      <w:suppressAutoHyphens/>
    </w:pPr>
    <w:rPr>
      <w:rFonts w:ascii="Courier New" w:hAnsi="Courier New" w:cs="Courier New"/>
      <w:sz w:val="20"/>
      <w:szCs w:val="20"/>
      <w:lang w:eastAsia="zh-CN"/>
    </w:rPr>
  </w:style>
  <w:style w:type="paragraph" w:customStyle="1" w:styleId="1e">
    <w:name w:val="Название объекта1"/>
    <w:basedOn w:val="a0"/>
    <w:next w:val="a0"/>
    <w:rsid w:val="00AE6C40"/>
    <w:pPr>
      <w:suppressAutoHyphens/>
      <w:ind w:firstLine="567"/>
    </w:pPr>
    <w:rPr>
      <w:sz w:val="28"/>
      <w:szCs w:val="20"/>
      <w:lang w:eastAsia="zh-CN"/>
    </w:rPr>
  </w:style>
  <w:style w:type="paragraph" w:customStyle="1" w:styleId="affc">
    <w:name w:val="Содержимое таблицы"/>
    <w:basedOn w:val="a0"/>
    <w:rsid w:val="00AE6C40"/>
    <w:pPr>
      <w:widowControl w:val="0"/>
      <w:suppressLineNumbers/>
      <w:suppressAutoHyphens/>
    </w:pPr>
    <w:rPr>
      <w:sz w:val="28"/>
      <w:lang w:eastAsia="zh-CN"/>
    </w:rPr>
  </w:style>
  <w:style w:type="paragraph" w:customStyle="1" w:styleId="affd">
    <w:name w:val="Заголовок таблицы"/>
    <w:basedOn w:val="affc"/>
    <w:rsid w:val="00AE6C40"/>
    <w:pPr>
      <w:jc w:val="center"/>
    </w:pPr>
    <w:rPr>
      <w:b/>
      <w:bCs/>
    </w:rPr>
  </w:style>
  <w:style w:type="paragraph" w:customStyle="1" w:styleId="1f">
    <w:name w:val="Заголовок оглавления1"/>
    <w:basedOn w:val="1"/>
    <w:next w:val="a0"/>
    <w:uiPriority w:val="39"/>
    <w:unhideWhenUsed/>
    <w:qFormat/>
    <w:rsid w:val="00AE6C40"/>
    <w:pPr>
      <w:keepLines/>
      <w:spacing w:before="240" w:line="259" w:lineRule="auto"/>
      <w:jc w:val="left"/>
      <w:outlineLvl w:val="9"/>
    </w:pPr>
    <w:rPr>
      <w:rFonts w:ascii="Aptos Display" w:hAnsi="Aptos Display"/>
      <w:i w:val="0"/>
      <w:color w:val="0F4761"/>
      <w:sz w:val="32"/>
      <w:szCs w:val="32"/>
    </w:rPr>
  </w:style>
  <w:style w:type="paragraph" w:styleId="38">
    <w:name w:val="toc 3"/>
    <w:basedOn w:val="a0"/>
    <w:next w:val="a0"/>
    <w:autoRedefine/>
    <w:uiPriority w:val="39"/>
    <w:unhideWhenUsed/>
    <w:rsid w:val="00AE6C40"/>
    <w:pPr>
      <w:suppressAutoHyphens/>
      <w:spacing w:after="100"/>
      <w:ind w:left="480"/>
    </w:pPr>
    <w:rPr>
      <w:sz w:val="28"/>
      <w:lang w:eastAsia="zh-CN"/>
    </w:rPr>
  </w:style>
  <w:style w:type="paragraph" w:customStyle="1" w:styleId="1-MOEVM">
    <w:name w:val="Заголовок 1 - MOEVM"/>
    <w:basedOn w:val="a0"/>
    <w:link w:val="1-MOEVM0"/>
    <w:qFormat/>
    <w:rsid w:val="00AE6C40"/>
    <w:pPr>
      <w:pageBreakBefore/>
      <w:suppressAutoHyphens/>
      <w:spacing w:line="360" w:lineRule="auto"/>
      <w:jc w:val="center"/>
    </w:pPr>
    <w:rPr>
      <w:b/>
      <w:caps/>
      <w:sz w:val="28"/>
      <w:szCs w:val="28"/>
      <w:lang w:eastAsia="zh-CN"/>
    </w:rPr>
  </w:style>
  <w:style w:type="character" w:customStyle="1" w:styleId="1-MOEVM0">
    <w:name w:val="Заголовок 1 - MOEVM Знак"/>
    <w:basedOn w:val="a1"/>
    <w:link w:val="1-MOEVM"/>
    <w:rsid w:val="00AE6C40"/>
    <w:rPr>
      <w:rFonts w:ascii="Times New Roman" w:eastAsia="Times New Roman" w:hAnsi="Times New Roman"/>
      <w:b/>
      <w:caps/>
      <w:sz w:val="28"/>
      <w:szCs w:val="28"/>
      <w:lang w:eastAsia="zh-CN"/>
    </w:rPr>
  </w:style>
  <w:style w:type="paragraph" w:customStyle="1" w:styleId="1MOEVM">
    <w:name w:val="ЗАГОЛОВОК 1 MOEVM"/>
    <w:basedOn w:val="a0"/>
    <w:link w:val="1MOEVM0"/>
    <w:qFormat/>
    <w:rsid w:val="00AE6C40"/>
    <w:pPr>
      <w:keepNext/>
      <w:suppressAutoHyphens/>
      <w:spacing w:line="360" w:lineRule="auto"/>
      <w:jc w:val="center"/>
      <w:textAlignment w:val="baseline"/>
      <w:outlineLvl w:val="0"/>
    </w:pPr>
    <w:rPr>
      <w:b/>
      <w:bCs/>
      <w:caps/>
      <w:kern w:val="2"/>
      <w:sz w:val="28"/>
      <w:szCs w:val="28"/>
      <w:lang w:eastAsia="zh-CN" w:bidi="hi-IN"/>
    </w:rPr>
  </w:style>
  <w:style w:type="character" w:customStyle="1" w:styleId="1MOEVM0">
    <w:name w:val="ЗАГОЛОВОК 1 MOEVM Знак"/>
    <w:basedOn w:val="a1"/>
    <w:link w:val="1MOEVM"/>
    <w:rsid w:val="00AE6C40"/>
    <w:rPr>
      <w:rFonts w:ascii="Times New Roman" w:eastAsia="Times New Roman" w:hAnsi="Times New Roman"/>
      <w:b/>
      <w:bCs/>
      <w:caps/>
      <w:kern w:val="2"/>
      <w:sz w:val="28"/>
      <w:szCs w:val="28"/>
      <w:lang w:eastAsia="zh-CN" w:bidi="hi-IN"/>
    </w:rPr>
  </w:style>
  <w:style w:type="paragraph" w:customStyle="1" w:styleId="2MOEVM">
    <w:name w:val="Заголовок 2 MOEVM"/>
    <w:basedOn w:val="20"/>
    <w:qFormat/>
    <w:rsid w:val="00247F5D"/>
    <w:pPr>
      <w:ind w:left="709"/>
      <w:jc w:val="both"/>
    </w:pPr>
    <w:rPr>
      <w:rFonts w:ascii="Times New Roman" w:hAnsi="Times New Roman"/>
      <w:color w:val="auto"/>
      <w:sz w:val="2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21976">
      <w:bodyDiv w:val="1"/>
      <w:marLeft w:val="0"/>
      <w:marRight w:val="0"/>
      <w:marTop w:val="0"/>
      <w:marBottom w:val="0"/>
      <w:divBdr>
        <w:top w:val="none" w:sz="0" w:space="0" w:color="auto"/>
        <w:left w:val="none" w:sz="0" w:space="0" w:color="auto"/>
        <w:bottom w:val="none" w:sz="0" w:space="0" w:color="auto"/>
        <w:right w:val="none" w:sz="0" w:space="0" w:color="auto"/>
      </w:divBdr>
      <w:divsChild>
        <w:div w:id="478770031">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11070885">
      <w:bodyDiv w:val="1"/>
      <w:marLeft w:val="0"/>
      <w:marRight w:val="0"/>
      <w:marTop w:val="0"/>
      <w:marBottom w:val="0"/>
      <w:divBdr>
        <w:top w:val="none" w:sz="0" w:space="0" w:color="auto"/>
        <w:left w:val="none" w:sz="0" w:space="0" w:color="auto"/>
        <w:bottom w:val="none" w:sz="0" w:space="0" w:color="auto"/>
        <w:right w:val="none" w:sz="0" w:space="0" w:color="auto"/>
      </w:divBdr>
    </w:div>
    <w:div w:id="570314852">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2340833">
      <w:bodyDiv w:val="1"/>
      <w:marLeft w:val="0"/>
      <w:marRight w:val="0"/>
      <w:marTop w:val="0"/>
      <w:marBottom w:val="0"/>
      <w:divBdr>
        <w:top w:val="none" w:sz="0" w:space="0" w:color="auto"/>
        <w:left w:val="none" w:sz="0" w:space="0" w:color="auto"/>
        <w:bottom w:val="none" w:sz="0" w:space="0" w:color="auto"/>
        <w:right w:val="none" w:sz="0" w:space="0" w:color="auto"/>
      </w:divBdr>
    </w:div>
    <w:div w:id="1387142507">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oevm.info/doku.php/courses:programming:rules_extra_kur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e.moevm.info/lib/exe/fetch.php/courses:programming:programming_cw_metoda_2nd_course_last_ver.pdf.pdf"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39</Pages>
  <Words>8353</Words>
  <Characters>47616</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55858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Савелий Боривец</cp:lastModifiedBy>
  <cp:revision>42</cp:revision>
  <cp:lastPrinted>2024-05-15T22:08:00Z</cp:lastPrinted>
  <dcterms:created xsi:type="dcterms:W3CDTF">2024-05-14T03:05:00Z</dcterms:created>
  <dcterms:modified xsi:type="dcterms:W3CDTF">2024-06-01T09:14:00Z</dcterms:modified>
</cp:coreProperties>
</file>